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DDE_LINK" w:displacedByCustomXml="next"/>
    <w:sdt>
      <w:sdtPr>
        <w:rPr>
          <w:smallCaps/>
          <w:color w:val="auto"/>
          <w:spacing w:val="0"/>
          <w:kern w:val="0"/>
          <w:sz w:val="140"/>
          <w:szCs w:val="140"/>
          <w:lang w:val="es-AR"/>
        </w:rPr>
        <w:id w:val="-66804635"/>
        <w:docPartObj>
          <w:docPartGallery w:val="Cover Pages"/>
          <w:docPartUnique/>
        </w:docPartObj>
      </w:sdtPr>
      <w:sdtEndPr>
        <w:rPr>
          <w:b/>
          <w:caps w:val="0"/>
          <w:smallCaps w:val="0"/>
          <w:sz w:val="56"/>
          <w:szCs w:val="28"/>
        </w:rPr>
      </w:sdtEndPr>
      <w:sdtContent>
        <w:tbl>
          <w:tblPr>
            <w:tblpPr w:leftFromText="187" w:rightFromText="187" w:bottomFromText="720" w:horzAnchor="margin" w:tblpYSpec="center"/>
            <w:tblW w:w="5000" w:type="pct"/>
            <w:tblLook w:val="04A0" w:firstRow="1" w:lastRow="0" w:firstColumn="1" w:lastColumn="0" w:noHBand="0" w:noVBand="1"/>
          </w:tblPr>
          <w:tblGrid>
            <w:gridCol w:w="9853"/>
          </w:tblGrid>
          <w:tr w:rsidR="008C4E8C" w:rsidRPr="004B5029">
            <w:tc>
              <w:tcPr>
                <w:tcW w:w="10296" w:type="dxa"/>
              </w:tcPr>
              <w:p w:rsidR="008C4E8C" w:rsidRPr="004B5029" w:rsidRDefault="00A02E74" w:rsidP="004B5029">
                <w:pPr>
                  <w:pStyle w:val="Ttulo"/>
                  <w:jc w:val="center"/>
                  <w:rPr>
                    <w:sz w:val="140"/>
                    <w:szCs w:val="140"/>
                    <w:lang w:val="es-AR"/>
                  </w:rPr>
                </w:pPr>
                <w:sdt>
                  <w:sdtPr>
                    <w:rPr>
                      <w:sz w:val="130"/>
                      <w:szCs w:val="130"/>
                      <w:lang w:val="es-AR"/>
                    </w:rPr>
                    <w:alias w:val="Título"/>
                    <w:id w:val="1934172987"/>
                    <w:dataBinding w:prefixMappings="xmlns:ns0='http://schemas.openxmlformats.org/package/2006/metadata/core-properties' xmlns:ns1='http://purl.org/dc/elements/1.1/'" w:xpath="/ns0:coreProperties[1]/ns1:title[1]" w:storeItemID="{6C3C8BC8-F283-45AE-878A-BAB7291924A1}"/>
                    <w:text/>
                  </w:sdtPr>
                  <w:sdtContent>
                    <w:r w:rsidR="004B5029" w:rsidRPr="004B5029">
                      <w:rPr>
                        <w:sz w:val="130"/>
                        <w:szCs w:val="130"/>
                        <w:lang w:val="es-AR"/>
                      </w:rPr>
                      <w:t>Centolla</w:t>
                    </w:r>
                    <w:r w:rsidR="008C4E8C" w:rsidRPr="004B5029">
                      <w:rPr>
                        <w:sz w:val="130"/>
                        <w:szCs w:val="130"/>
                        <w:lang w:val="es-AR"/>
                      </w:rPr>
                      <w:t xml:space="preserve"> OBS</w:t>
                    </w:r>
                    <w:r w:rsidR="00F42A51">
                      <w:rPr>
                        <w:sz w:val="130"/>
                        <w:szCs w:val="130"/>
                        <w:lang w:val="es-AR"/>
                      </w:rPr>
                      <w:t xml:space="preserve"> v</w:t>
                    </w:r>
                    <w:r w:rsidR="00FC1D8B" w:rsidRPr="004B5029">
                      <w:rPr>
                        <w:sz w:val="130"/>
                        <w:szCs w:val="130"/>
                        <w:lang w:val="es-AR"/>
                      </w:rPr>
                      <w:t>1.0</w:t>
                    </w:r>
                  </w:sdtContent>
                </w:sdt>
              </w:p>
            </w:tc>
          </w:tr>
          <w:tr w:rsidR="008C4E8C" w:rsidRPr="004B5029">
            <w:tc>
              <w:tcPr>
                <w:tcW w:w="0" w:type="auto"/>
                <w:vAlign w:val="bottom"/>
              </w:tcPr>
              <w:p w:rsidR="008C4E8C" w:rsidRPr="004B5029" w:rsidRDefault="00A02E74" w:rsidP="00433B8E">
                <w:pPr>
                  <w:pStyle w:val="Subttulo"/>
                  <w:jc w:val="center"/>
                  <w:rPr>
                    <w:lang w:val="es-AR"/>
                  </w:rPr>
                </w:pPr>
                <w:sdt>
                  <w:sdtPr>
                    <w:rPr>
                      <w:sz w:val="44"/>
                      <w:szCs w:val="44"/>
                      <w:lang w:val="es-AR"/>
                    </w:rPr>
                    <w:alias w:val="Subtítulo"/>
                    <w:id w:val="-899293849"/>
                    <w:dataBinding w:prefixMappings="xmlns:ns0='http://schemas.openxmlformats.org/package/2006/metadata/core-properties' xmlns:ns1='http://purl.org/dc/elements/1.1/'" w:xpath="/ns0:coreProperties[1]/ns1:subject[1]" w:storeItemID="{6C3C8BC8-F283-45AE-878A-BAB7291924A1}"/>
                    <w:text/>
                  </w:sdtPr>
                  <w:sdtContent>
                    <w:r w:rsidR="008C4E8C" w:rsidRPr="004B5029">
                      <w:rPr>
                        <w:sz w:val="44"/>
                        <w:szCs w:val="44"/>
                        <w:lang w:val="es-AR"/>
                      </w:rPr>
                      <w:t>Manual del Usuario</w:t>
                    </w:r>
                  </w:sdtContent>
                </w:sdt>
              </w:p>
            </w:tc>
          </w:tr>
          <w:tr w:rsidR="008C4E8C" w:rsidRPr="004B5029">
            <w:trPr>
              <w:trHeight w:val="1152"/>
            </w:trPr>
            <w:tc>
              <w:tcPr>
                <w:tcW w:w="0" w:type="auto"/>
                <w:vAlign w:val="bottom"/>
              </w:tcPr>
              <w:p w:rsidR="008C4E8C" w:rsidRPr="004B5029" w:rsidRDefault="00A02E74" w:rsidP="00433B8E">
                <w:pPr>
                  <w:jc w:val="center"/>
                  <w:rPr>
                    <w:color w:val="000000" w:themeColor="text1"/>
                    <w:szCs w:val="24"/>
                    <w:lang w:val="es-AR"/>
                  </w:rPr>
                </w:pPr>
                <w:sdt>
                  <w:sdtPr>
                    <w:rPr>
                      <w:color w:val="000000" w:themeColor="text1"/>
                      <w:szCs w:val="24"/>
                      <w:lang w:val="es-AR"/>
                    </w:rPr>
                    <w:alias w:val="Descripción breve"/>
                    <w:id w:val="624198434"/>
                    <w:dataBinding w:prefixMappings="xmlns:ns0='http://schemas.microsoft.com/office/2006/coverPageProps'" w:xpath="/ns0:CoverPageProperties[1]/ns0:Abstract[1]" w:storeItemID="{55AF091B-3C7A-41E3-B477-F2FDAA23CFDA}"/>
                    <w:text/>
                  </w:sdtPr>
                  <w:sdtContent>
                    <w:r w:rsidR="00433B8E" w:rsidRPr="004B5029">
                      <w:rPr>
                        <w:color w:val="000000" w:themeColor="text1"/>
                        <w:szCs w:val="24"/>
                        <w:lang w:val="es-AR"/>
                      </w:rPr>
                      <w:t>Aplicación para el registro de datos a bordo y presentación de informes</w:t>
                    </w:r>
                  </w:sdtContent>
                </w:sdt>
              </w:p>
            </w:tc>
          </w:tr>
        </w:tbl>
        <w:p w:rsidR="008C4E8C" w:rsidRPr="004B5029" w:rsidRDefault="00D5322C">
          <w:pPr>
            <w:rPr>
              <w:lang w:val="es-AR"/>
            </w:rPr>
          </w:pPr>
          <w:r w:rsidRPr="004B5029">
            <w:rPr>
              <w:noProof/>
              <w:lang w:val="es-AR" w:eastAsia="es-AR" w:bidi="ar-SA"/>
            </w:rPr>
            <mc:AlternateContent>
              <mc:Choice Requires="wps">
                <w:drawing>
                  <wp:anchor distT="0" distB="0" distL="114300" distR="114300" simplePos="0" relativeHeight="251738112" behindDoc="0" locked="0" layoutInCell="1" allowOverlap="1" wp14:anchorId="4763DBA5" wp14:editId="5CEE2AF2">
                    <wp:simplePos x="0" y="0"/>
                    <wp:positionH relativeFrom="column">
                      <wp:posOffset>223520</wp:posOffset>
                    </wp:positionH>
                    <wp:positionV relativeFrom="paragraph">
                      <wp:posOffset>-746125</wp:posOffset>
                    </wp:positionV>
                    <wp:extent cx="5649595" cy="1939290"/>
                    <wp:effectExtent l="0" t="0" r="0" b="0"/>
                    <wp:wrapNone/>
                    <wp:docPr id="1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9595" cy="1939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2E74" w:rsidRPr="008C4E8C" w:rsidRDefault="00A02E74" w:rsidP="008C4E8C">
                                <w:pPr>
                                  <w:jc w:val="center"/>
                                  <w:rPr>
                                    <w:color w:val="FFFFFF" w:themeColor="background1"/>
                                    <w:sz w:val="96"/>
                                    <w:szCs w:val="96"/>
                                    <w:lang w:val="es-AR"/>
                                  </w:rPr>
                                </w:pPr>
                                <w:r w:rsidRPr="008C4E8C">
                                  <w:rPr>
                                    <w:color w:val="FFFFFF" w:themeColor="background1"/>
                                    <w:sz w:val="96"/>
                                    <w:szCs w:val="96"/>
                                    <w:lang w:val="es-AR"/>
                                  </w:rPr>
                                  <w:t>INIDEP</w:t>
                                </w:r>
                              </w:p>
                              <w:p w:rsidR="00A02E74" w:rsidRPr="008C4E8C" w:rsidRDefault="00A02E74" w:rsidP="008C4E8C">
                                <w:pPr>
                                  <w:jc w:val="center"/>
                                  <w:rPr>
                                    <w:color w:val="FFFFFF" w:themeColor="background1"/>
                                    <w:sz w:val="44"/>
                                    <w:szCs w:val="44"/>
                                    <w:lang w:val="es-AR"/>
                                  </w:rPr>
                                </w:pPr>
                                <w:r w:rsidRPr="008C4E8C">
                                  <w:rPr>
                                    <w:color w:val="FFFFFF" w:themeColor="background1"/>
                                    <w:sz w:val="44"/>
                                    <w:szCs w:val="44"/>
                                    <w:lang w:val="es-AR"/>
                                  </w:rPr>
                                  <w:t xml:space="preserve">Programa </w:t>
                                </w:r>
                                <w:r>
                                  <w:rPr>
                                    <w:color w:val="FFFFFF" w:themeColor="background1"/>
                                    <w:sz w:val="44"/>
                                    <w:szCs w:val="44"/>
                                    <w:lang w:val="es-AR"/>
                                  </w:rPr>
                                  <w:t>Pesquería</w:t>
                                </w:r>
                                <w:r w:rsidRPr="008C4E8C">
                                  <w:rPr>
                                    <w:color w:val="FFFFFF" w:themeColor="background1"/>
                                    <w:sz w:val="44"/>
                                    <w:szCs w:val="44"/>
                                    <w:lang w:val="es-AR"/>
                                  </w:rPr>
                                  <w:t xml:space="preserve"> de </w:t>
                                </w:r>
                                <w:r>
                                  <w:rPr>
                                    <w:color w:val="FFFFFF" w:themeColor="background1"/>
                                    <w:sz w:val="44"/>
                                    <w:szCs w:val="44"/>
                                    <w:lang w:val="es-AR"/>
                                  </w:rPr>
                                  <w:t xml:space="preserve">Centolla y </w:t>
                                </w:r>
                                <w:proofErr w:type="spellStart"/>
                                <w:r>
                                  <w:rPr>
                                    <w:color w:val="FFFFFF" w:themeColor="background1"/>
                                    <w:sz w:val="44"/>
                                    <w:szCs w:val="44"/>
                                    <w:lang w:val="es-AR"/>
                                  </w:rPr>
                                  <w:t>Centollón</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17.6pt;margin-top:-58.75pt;width:444.85pt;height:152.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" filled="f" stroked="f">
                    <v:textbox>
                      <w:txbxContent>
                        <w:p w:rsidR="00A02E74" w:rsidRPr="008C4E8C" w:rsidRDefault="00A02E74" w:rsidP="008C4E8C">
                          <w:pPr>
                            <w:jc w:val="center"/>
                            <w:rPr>
                              <w:color w:val="FFFFFF" w:themeColor="background1"/>
                              <w:sz w:val="96"/>
                              <w:szCs w:val="96"/>
                              <w:lang w:val="es-AR"/>
                            </w:rPr>
                          </w:pPr>
                          <w:r w:rsidRPr="008C4E8C">
                            <w:rPr>
                              <w:color w:val="FFFFFF" w:themeColor="background1"/>
                              <w:sz w:val="96"/>
                              <w:szCs w:val="96"/>
                              <w:lang w:val="es-AR"/>
                            </w:rPr>
                            <w:t>INIDEP</w:t>
                          </w:r>
                        </w:p>
                        <w:p w:rsidR="00A02E74" w:rsidRPr="008C4E8C" w:rsidRDefault="00A02E74" w:rsidP="008C4E8C">
                          <w:pPr>
                            <w:jc w:val="center"/>
                            <w:rPr>
                              <w:color w:val="FFFFFF" w:themeColor="background1"/>
                              <w:sz w:val="44"/>
                              <w:szCs w:val="44"/>
                              <w:lang w:val="es-AR"/>
                            </w:rPr>
                          </w:pPr>
                          <w:r w:rsidRPr="008C4E8C">
                            <w:rPr>
                              <w:color w:val="FFFFFF" w:themeColor="background1"/>
                              <w:sz w:val="44"/>
                              <w:szCs w:val="44"/>
                              <w:lang w:val="es-AR"/>
                            </w:rPr>
                            <w:t xml:space="preserve">Programa </w:t>
                          </w:r>
                          <w:r>
                            <w:rPr>
                              <w:color w:val="FFFFFF" w:themeColor="background1"/>
                              <w:sz w:val="44"/>
                              <w:szCs w:val="44"/>
                              <w:lang w:val="es-AR"/>
                            </w:rPr>
                            <w:t>Pesquería</w:t>
                          </w:r>
                          <w:r w:rsidRPr="008C4E8C">
                            <w:rPr>
                              <w:color w:val="FFFFFF" w:themeColor="background1"/>
                              <w:sz w:val="44"/>
                              <w:szCs w:val="44"/>
                              <w:lang w:val="es-AR"/>
                            </w:rPr>
                            <w:t xml:space="preserve"> de </w:t>
                          </w:r>
                          <w:r>
                            <w:rPr>
                              <w:color w:val="FFFFFF" w:themeColor="background1"/>
                              <w:sz w:val="44"/>
                              <w:szCs w:val="44"/>
                              <w:lang w:val="es-AR"/>
                            </w:rPr>
                            <w:t xml:space="preserve">Centolla y </w:t>
                          </w:r>
                          <w:proofErr w:type="spellStart"/>
                          <w:r>
                            <w:rPr>
                              <w:color w:val="FFFFFF" w:themeColor="background1"/>
                              <w:sz w:val="44"/>
                              <w:szCs w:val="44"/>
                              <w:lang w:val="es-AR"/>
                            </w:rPr>
                            <w:t>Centollón</w:t>
                          </w:r>
                          <w:proofErr w:type="spellEnd"/>
                        </w:p>
                      </w:txbxContent>
                    </v:textbox>
                  </v:shape>
                </w:pict>
              </mc:Fallback>
            </mc:AlternateContent>
          </w:r>
          <w:r w:rsidRPr="004B5029">
            <w:rPr>
              <w:noProof/>
              <w:lang w:val="es-AR" w:eastAsia="es-AR" w:bidi="ar-SA"/>
            </w:rPr>
            <mc:AlternateContent>
              <mc:Choice Requires="wps">
                <w:drawing>
                  <wp:anchor distT="0" distB="0" distL="114300" distR="114300" simplePos="0" relativeHeight="251735040" behindDoc="1" locked="0" layoutInCell="1" allowOverlap="1" wp14:anchorId="37F2763B" wp14:editId="6BAE99FC">
                    <wp:simplePos x="0" y="0"/>
                    <wp:positionH relativeFrom="page">
                      <wp:align>center</wp:align>
                    </wp:positionH>
                    <wp:positionV relativeFrom="page">
                      <wp:align>center</wp:align>
                    </wp:positionV>
                    <wp:extent cx="7559675" cy="10691495"/>
                    <wp:effectExtent l="0" t="0" r="0" b="0"/>
                    <wp:wrapNone/>
                    <wp:docPr id="107" name="Rectángulo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10691495"/>
                            </a:xfrm>
                            <a:prstGeom prst="rect">
                              <a:avLst/>
                            </a:prstGeom>
                            <a:blipFill dpi="0" rotWithShape="1">
                              <a:blip r:embed="rId10">
                                <a:duotone>
                                  <a:schemeClr val="lt1">
                                    <a:lumMod val="25000"/>
                                    <a:lumOff val="0"/>
                                  </a:schemeClr>
                                  <a:srgbClr val="FFFFFF"/>
                                </a:duotone>
                              </a:blip>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100000</wp14:pctWidth>
                    </wp14:sizeRelH>
                    <wp14:sizeRelV relativeFrom="page">
                      <wp14:pctHeight>100000</wp14:pctHeight>
                    </wp14:sizeRelV>
                  </wp:anchor>
                </w:drawing>
              </mc:Choice>
              <mc:Fallback>
                <w:pict>
                  <v:rect id="Rectángulo 52" o:spid="_x0000_s1026" style="position:absolute;margin-left:0;margin-top:0;width:595.25pt;height:841.85pt;z-index:-251581440;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" stroked="f" strokeweight="2pt">
                    <v:fill r:id="rId11" o:title="" recolor="t" rotate="t" type="frame"/>
                    <v:imagedata recolortarget="#3f3f3f [801]"/>
                    <w10:wrap anchorx="page" anchory="page"/>
                  </v:rect>
                </w:pict>
              </mc:Fallback>
            </mc:AlternateContent>
          </w:r>
          <w:r w:rsidRPr="004B5029">
            <w:rPr>
              <w:noProof/>
              <w:lang w:val="es-AR" w:eastAsia="es-AR" w:bidi="ar-SA"/>
            </w:rPr>
            <mc:AlternateContent>
              <mc:Choice Requires="wps">
                <w:drawing>
                  <wp:anchor distT="0" distB="0" distL="114300" distR="114300" simplePos="0" relativeHeight="251732992" behindDoc="0" locked="0" layoutInCell="1" allowOverlap="1" wp14:anchorId="24564F9C" wp14:editId="1E38DF47">
                    <wp:simplePos x="0" y="0"/>
                    <mc:AlternateContent>
                      <mc:Choice Requires="wp14">
                        <wp:positionH relativeFrom="margin">
                          <wp14:pctPosHOffset>0</wp14:pctPosHOffset>
                        </wp:positionH>
                      </mc:Choice>
                      <mc:Fallback>
                        <wp:positionH relativeFrom="page">
                          <wp:posOffset>720090</wp:posOffset>
                        </wp:positionH>
                      </mc:Fallback>
                    </mc:AlternateContent>
                    <wp:positionV relativeFrom="margin">
                      <wp:align>bottom</wp:align>
                    </wp:positionV>
                    <wp:extent cx="6119495" cy="353695"/>
                    <wp:effectExtent l="0" t="0" r="0" b="1905"/>
                    <wp:wrapNone/>
                    <wp:docPr id="106" name="Cuadro de texto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19495" cy="353695"/>
                            </a:xfrm>
                            <a:prstGeom prst="rect">
                              <a:avLst/>
                            </a:prstGeom>
                            <a:noFill/>
                            <a:ln w="6350">
                              <a:noFill/>
                            </a:ln>
                            <a:effectLst/>
                          </wps:spPr>
                          <wps:txbx>
                            <w:txbxContent>
                              <w:sdt>
                                <w:sdtPr>
                                  <w:id w:val="1631521841"/>
                                  <w:date>
                                    <w:dateFormat w:val="d-M-yyyy"/>
                                    <w:lid w:val="es-ES"/>
                                    <w:storeMappedDataAs w:val="dateTime"/>
                                    <w:calendar w:val="gregorian"/>
                                  </w:date>
                                </w:sdtPr>
                                <w:sdtContent>
                                  <w:p w:rsidR="00A02E74" w:rsidRDefault="00A02E74">
                                    <w:pPr>
                                      <w:pStyle w:val="Subttulo"/>
                                      <w:spacing w:after="0"/>
                                    </w:pPr>
                                    <w:r>
                                      <w:t>2015</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 id="Cuadro de texto 53" o:spid="_x0000_s1027" type="#_x0000_t202" style="position:absolute;margin-left:0;margin-top:0;width:481.85pt;height:27.85pt;z-index:251732992;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" filled="f" stroked="f" strokeweight=".5pt">
                    <v:path arrowok="t"/>
                    <v:textbox style="mso-fit-shape-to-text:t">
                      <w:txbxContent>
                        <w:sdt>
                          <w:sdtPr>
                            <w:id w:val="1631521841"/>
                            <w:date>
                              <w:dateFormat w:val="d-M-yyyy"/>
                              <w:lid w:val="es-ES"/>
                              <w:storeMappedDataAs w:val="dateTime"/>
                              <w:calendar w:val="gregorian"/>
                            </w:date>
                          </w:sdtPr>
                          <w:sdtContent>
                            <w:p w:rsidR="00A02E74" w:rsidRDefault="00A02E74">
                              <w:pPr>
                                <w:pStyle w:val="Subttulo"/>
                                <w:spacing w:after="0"/>
                              </w:pPr>
                              <w:r>
                                <w:t>2015</w:t>
                              </w:r>
                            </w:p>
                          </w:sdtContent>
                        </w:sdt>
                      </w:txbxContent>
                    </v:textbox>
                    <w10:wrap anchorx="margin" anchory="margin"/>
                  </v:shape>
                </w:pict>
              </mc:Fallback>
            </mc:AlternateContent>
          </w:r>
          <w:r w:rsidRPr="004B5029">
            <w:rPr>
              <w:noProof/>
              <w:lang w:val="es-AR" w:eastAsia="es-AR" w:bidi="ar-SA"/>
            </w:rPr>
            <mc:AlternateContent>
              <mc:Choice Requires="wps">
                <w:drawing>
                  <wp:anchor distT="0" distB="0" distL="114300" distR="114300" simplePos="0" relativeHeight="251734016" behindDoc="0" locked="0" layoutInCell="1" allowOverlap="1" wp14:anchorId="06DA64D6" wp14:editId="035B2882">
                    <wp:simplePos x="0" y="0"/>
                    <wp:positionH relativeFrom="page">
                      <wp:align>center</wp:align>
                    </wp:positionH>
                    <wp:positionV relativeFrom="page">
                      <wp:align>top</wp:align>
                    </wp:positionV>
                    <wp:extent cx="6119495" cy="2312670"/>
                    <wp:effectExtent l="0" t="0" r="0" b="0"/>
                    <wp:wrapNone/>
                    <wp:docPr id="105" name="Rectángulo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19495" cy="231267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ángulo 54" o:spid="_x0000_s1026" style="position:absolute;margin-left:0;margin-top:0;width:481.85pt;height:182.1pt;z-index:251734016;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" fillcolor="#fda023 [3204]" stroked="f" strokeweight="2pt">
                    <v:path arrowok="t"/>
                    <w10:wrap anchorx="page" anchory="page"/>
                  </v:rect>
                </w:pict>
              </mc:Fallback>
            </mc:AlternateContent>
          </w:r>
          <w:r w:rsidRPr="004B5029">
            <w:rPr>
              <w:noProof/>
              <w:lang w:val="es-AR" w:eastAsia="es-AR" w:bidi="ar-SA"/>
            </w:rPr>
            <mc:AlternateContent>
              <mc:Choice Requires="wps">
                <w:drawing>
                  <wp:anchor distT="0" distB="0" distL="114300" distR="114300" simplePos="0" relativeHeight="251736064" behindDoc="0" locked="0" layoutInCell="1" allowOverlap="1" wp14:anchorId="5B2DB0A2" wp14:editId="02DE138B">
                    <wp:simplePos x="0" y="0"/>
                    <wp:positionH relativeFrom="margin">
                      <wp:align>center</wp:align>
                    </wp:positionH>
                    <wp:positionV relativeFrom="margin">
                      <wp:align>bottom</wp:align>
                    </wp:positionV>
                    <wp:extent cx="6119495" cy="36195"/>
                    <wp:effectExtent l="0" t="0" r="0" b="1905"/>
                    <wp:wrapNone/>
                    <wp:docPr id="104" name="Rectángulo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19495"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ángulo 55" o:spid="_x0000_s1026" style="position:absolute;margin-left:0;margin-top:0;width:481.85pt;height:2.85pt;z-index:25173606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" fillcolor="#fda023 [3204]" stroked="f" strokeweight="2pt">
                    <v:path arrowok="t"/>
                    <w10:wrap anchorx="margin" anchory="margin"/>
                  </v:rect>
                </w:pict>
              </mc:Fallback>
            </mc:AlternateContent>
          </w:r>
          <w:r w:rsidR="008C4E8C" w:rsidRPr="004B5029">
            <w:rPr>
              <w:b/>
              <w:smallCaps/>
              <w:color w:val="FDA023" w:themeColor="accent1"/>
              <w:spacing w:val="10"/>
              <w:kern w:val="28"/>
              <w:sz w:val="56"/>
              <w:szCs w:val="28"/>
              <w:lang w:val="es-AR"/>
            </w:rPr>
            <w:br w:type="page"/>
          </w:r>
        </w:p>
      </w:sdtContent>
    </w:sdt>
    <w:sdt>
      <w:sdtPr>
        <w:rPr>
          <w:smallCaps/>
          <w:color w:val="FDA023" w:themeColor="accent1"/>
          <w:spacing w:val="10"/>
          <w:kern w:val="28"/>
          <w:sz w:val="52"/>
          <w:szCs w:val="52"/>
          <w:lang w:val="es-AR"/>
        </w:rPr>
        <w:id w:val="268370867"/>
        <w:docPartObj>
          <w:docPartGallery w:val="Cover Pages"/>
        </w:docPartObj>
      </w:sdtPr>
      <w:sdtEndPr>
        <w:rPr>
          <w:b/>
          <w:caps/>
          <w:smallCaps w:val="0"/>
          <w:sz w:val="56"/>
          <w:szCs w:val="28"/>
        </w:rPr>
      </w:sdtEndPr>
      <w:sdtContent>
        <w:p w:rsidR="002E5DA5" w:rsidRPr="004B5029" w:rsidRDefault="002E5DA5">
          <w:pPr>
            <w:rPr>
              <w:lang w:val="es-AR"/>
            </w:rPr>
          </w:pPr>
        </w:p>
        <w:p w:rsidR="002E5DA5" w:rsidRPr="004B5029" w:rsidRDefault="00D5322C" w:rsidP="008A3BF9">
          <w:pPr>
            <w:pStyle w:val="Ttulo"/>
            <w:jc w:val="center"/>
            <w:rPr>
              <w:b/>
              <w:sz w:val="56"/>
              <w:szCs w:val="28"/>
              <w:lang w:val="es-AR"/>
            </w:rPr>
          </w:pPr>
          <w:r w:rsidRPr="004B5029">
            <w:rPr>
              <w:b/>
              <w:noProof/>
              <w:sz w:val="56"/>
              <w:szCs w:val="28"/>
              <w:lang w:val="es-AR" w:eastAsia="es-AR" w:bidi="ar-SA"/>
            </w:rPr>
            <mc:AlternateContent>
              <mc:Choice Requires="wps">
                <w:drawing>
                  <wp:anchor distT="0" distB="0" distL="114300" distR="114300" simplePos="0" relativeHeight="251730944" behindDoc="0" locked="0" layoutInCell="1" allowOverlap="1" wp14:anchorId="1CA06310" wp14:editId="50050CB2">
                    <wp:simplePos x="0" y="0"/>
                    <wp:positionH relativeFrom="column">
                      <wp:posOffset>1405890</wp:posOffset>
                    </wp:positionH>
                    <wp:positionV relativeFrom="paragraph">
                      <wp:posOffset>7996555</wp:posOffset>
                    </wp:positionV>
                    <wp:extent cx="4395470" cy="595630"/>
                    <wp:effectExtent l="0" t="0" r="0" b="0"/>
                    <wp:wrapNone/>
                    <wp:docPr id="103"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95470" cy="595630"/>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14:hiddenEffects>
                              </a:ext>
                            </a:extLst>
                          </wps:spPr>
                          <wps:txbx>
                            <w:txbxContent>
                              <w:sdt>
                                <w:sdtPr>
                                  <w:rPr>
                                    <w:color w:val="FFFFFF" w:themeColor="background1"/>
                                  </w:rPr>
                                  <w:alias w:val="Autor"/>
                                  <w:id w:val="-8906372"/>
                                  <w:dataBinding w:prefixMappings="xmlns:ns0='http://schemas.openxmlformats.org/package/2006/metadata/core-properties' xmlns:ns1='http://purl.org/dc/elements/1.1/'" w:xpath="/ns0:coreProperties[1]/ns1:creator[1]" w:storeItemID="{6C3C8BC8-F283-45AE-878A-BAB7291924A1}"/>
                                  <w:text/>
                                </w:sdtPr>
                                <w:sdtContent>
                                  <w:p w:rsidR="00A02E74" w:rsidRDefault="00A02E74" w:rsidP="002E5DA5">
                                    <w:pPr>
                                      <w:pStyle w:val="Sinespaciado"/>
                                      <w:jc w:val="center"/>
                                      <w:rPr>
                                        <w:color w:val="FFFFFF" w:themeColor="background1"/>
                                      </w:rPr>
                                    </w:pPr>
                                    <w:r>
                                      <w:rPr>
                                        <w:color w:val="FFFFFF" w:themeColor="background1"/>
                                        <w:lang w:val="es-AR"/>
                                      </w:rPr>
                                      <w:t xml:space="preserve">Daniel Di </w:t>
                                    </w:r>
                                    <w:proofErr w:type="spellStart"/>
                                    <w:r>
                                      <w:rPr>
                                        <w:color w:val="FFFFFF" w:themeColor="background1"/>
                                        <w:lang w:val="es-AR"/>
                                      </w:rPr>
                                      <w:t>Tullio</w:t>
                                    </w:r>
                                    <w:proofErr w:type="spellEnd"/>
                                  </w:p>
                                </w:sdtContent>
                              </w:sdt>
                              <w:sdt>
                                <w:sdtPr>
                                  <w:rPr>
                                    <w:color w:val="FFFFFF" w:themeColor="background1"/>
                                  </w:rPr>
                                  <w:alias w:val="Compañía"/>
                                  <w:id w:val="-406847969"/>
                                  <w:dataBinding w:prefixMappings="xmlns:ns0='http://schemas.openxmlformats.org/officeDocument/2006/extended-properties'" w:xpath="/ns0:Properties[1]/ns0:Company[1]" w:storeItemID="{6668398D-A668-4E3E-A5EB-62B293D839F1}"/>
                                  <w:text/>
                                </w:sdtPr>
                                <w:sdtContent>
                                  <w:p w:rsidR="00A02E74" w:rsidRDefault="00A02E74" w:rsidP="002E5DA5">
                                    <w:pPr>
                                      <w:pStyle w:val="Sinespaciado"/>
                                      <w:jc w:val="center"/>
                                      <w:rPr>
                                        <w:color w:val="FFFFFF" w:themeColor="background1"/>
                                      </w:rPr>
                                    </w:pPr>
                                    <w:r>
                                      <w:rPr>
                                        <w:color w:val="FFFFFF" w:themeColor="background1"/>
                                        <w:lang w:val="es-AR"/>
                                      </w:rPr>
                                      <w:t>INIDEP</w:t>
                                    </w:r>
                                  </w:p>
                                </w:sdtContent>
                              </w:sdt>
                              <w:sdt>
                                <w:sdtPr>
                                  <w:rPr>
                                    <w:color w:val="FFFFFF" w:themeColor="background1"/>
                                  </w:rPr>
                                  <w:alias w:val="Dirección de la compañía"/>
                                  <w:tag w:val=""/>
                                  <w:id w:val="1777216067"/>
                                  <w:dataBinding w:prefixMappings="xmlns:ns0='http://schemas.microsoft.com/office/2006/coverPageProps' " w:xpath="/ns0:CoverPageProperties[1]/ns0:CompanyAddress[1]" w:storeItemID="{55AF091B-3C7A-41E3-B477-F2FDAA23CFDA}"/>
                                  <w:text/>
                                </w:sdtPr>
                                <w:sdtContent>
                                  <w:p w:rsidR="00A02E74" w:rsidRDefault="00A02E74" w:rsidP="002E5DA5">
                                    <w:pPr>
                                      <w:pStyle w:val="Sinespaciado"/>
                                      <w:jc w:val="center"/>
                                      <w:rPr>
                                        <w:color w:val="FFFFFF" w:themeColor="background1"/>
                                      </w:rPr>
                                    </w:pPr>
                                    <w:r>
                                      <w:rPr>
                                        <w:color w:val="FFFFFF" w:themeColor="background1"/>
                                        <w:lang w:val="es-AR"/>
                                      </w:rPr>
                                      <w:t xml:space="preserve">Programa Pesquería de Centolla y </w:t>
                                    </w:r>
                                    <w:proofErr w:type="spellStart"/>
                                    <w:r>
                                      <w:rPr>
                                        <w:color w:val="FFFFFF" w:themeColor="background1"/>
                                        <w:lang w:val="es-AR"/>
                                      </w:rPr>
                                      <w:t>Centollón</w:t>
                                    </w:r>
                                    <w:proofErr w:type="spellEnd"/>
                                    <w:r>
                                      <w:rPr>
                                        <w:color w:val="FFFFFF" w:themeColor="background1"/>
                                        <w:lang w:val="es-AR"/>
                                      </w:rPr>
                                      <w:t xml:space="preserve"> - INIDEP</w:t>
                                    </w:r>
                                  </w:p>
                                </w:sdtContent>
                              </w:sdt>
                            </w:txbxContent>
                          </wps:txbx>
                          <wps:bodyPr rot="0" vert="horz" wrap="square" lIns="9144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28" style="position:absolute;left:0;text-align:left;margin-left:110.7pt;margin-top:629.65pt;width:346.1pt;height:46.9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" filled="f" stroked="f" strokecolor="white" strokeweight="1pt">
                    <v:fill opacity="52428f"/>
                    <v:textbox inset=",0,,0">
                      <w:txbxContent>
                        <w:sdt>
                          <w:sdtPr>
                            <w:rPr>
                              <w:color w:val="FFFFFF" w:themeColor="background1"/>
                            </w:rPr>
                            <w:alias w:val="Autor"/>
                            <w:id w:val="-8906372"/>
                            <w:dataBinding w:prefixMappings="xmlns:ns0='http://schemas.openxmlformats.org/package/2006/metadata/core-properties' xmlns:ns1='http://purl.org/dc/elements/1.1/'" w:xpath="/ns0:coreProperties[1]/ns1:creator[1]" w:storeItemID="{6C3C8BC8-F283-45AE-878A-BAB7291924A1}"/>
                            <w:text/>
                          </w:sdtPr>
                          <w:sdtContent>
                            <w:p w:rsidR="00A02E74" w:rsidRDefault="00A02E74" w:rsidP="002E5DA5">
                              <w:pPr>
                                <w:pStyle w:val="Sinespaciado"/>
                                <w:jc w:val="center"/>
                                <w:rPr>
                                  <w:color w:val="FFFFFF" w:themeColor="background1"/>
                                </w:rPr>
                              </w:pPr>
                              <w:r>
                                <w:rPr>
                                  <w:color w:val="FFFFFF" w:themeColor="background1"/>
                                  <w:lang w:val="es-AR"/>
                                </w:rPr>
                                <w:t xml:space="preserve">Daniel Di </w:t>
                              </w:r>
                              <w:proofErr w:type="spellStart"/>
                              <w:r>
                                <w:rPr>
                                  <w:color w:val="FFFFFF" w:themeColor="background1"/>
                                  <w:lang w:val="es-AR"/>
                                </w:rPr>
                                <w:t>Tullio</w:t>
                              </w:r>
                              <w:proofErr w:type="spellEnd"/>
                            </w:p>
                          </w:sdtContent>
                        </w:sdt>
                        <w:sdt>
                          <w:sdtPr>
                            <w:rPr>
                              <w:color w:val="FFFFFF" w:themeColor="background1"/>
                            </w:rPr>
                            <w:alias w:val="Compañía"/>
                            <w:id w:val="-406847969"/>
                            <w:dataBinding w:prefixMappings="xmlns:ns0='http://schemas.openxmlformats.org/officeDocument/2006/extended-properties'" w:xpath="/ns0:Properties[1]/ns0:Company[1]" w:storeItemID="{6668398D-A668-4E3E-A5EB-62B293D839F1}"/>
                            <w:text/>
                          </w:sdtPr>
                          <w:sdtContent>
                            <w:p w:rsidR="00A02E74" w:rsidRDefault="00A02E74" w:rsidP="002E5DA5">
                              <w:pPr>
                                <w:pStyle w:val="Sinespaciado"/>
                                <w:jc w:val="center"/>
                                <w:rPr>
                                  <w:color w:val="FFFFFF" w:themeColor="background1"/>
                                </w:rPr>
                              </w:pPr>
                              <w:r>
                                <w:rPr>
                                  <w:color w:val="FFFFFF" w:themeColor="background1"/>
                                  <w:lang w:val="es-AR"/>
                                </w:rPr>
                                <w:t>INIDEP</w:t>
                              </w:r>
                            </w:p>
                          </w:sdtContent>
                        </w:sdt>
                        <w:sdt>
                          <w:sdtPr>
                            <w:rPr>
                              <w:color w:val="FFFFFF" w:themeColor="background1"/>
                            </w:rPr>
                            <w:alias w:val="Dirección de la compañía"/>
                            <w:tag w:val=""/>
                            <w:id w:val="1777216067"/>
                            <w:dataBinding w:prefixMappings="xmlns:ns0='http://schemas.microsoft.com/office/2006/coverPageProps' " w:xpath="/ns0:CoverPageProperties[1]/ns0:CompanyAddress[1]" w:storeItemID="{55AF091B-3C7A-41E3-B477-F2FDAA23CFDA}"/>
                            <w:text/>
                          </w:sdtPr>
                          <w:sdtContent>
                            <w:p w:rsidR="00A02E74" w:rsidRDefault="00A02E74" w:rsidP="002E5DA5">
                              <w:pPr>
                                <w:pStyle w:val="Sinespaciado"/>
                                <w:jc w:val="center"/>
                                <w:rPr>
                                  <w:color w:val="FFFFFF" w:themeColor="background1"/>
                                </w:rPr>
                              </w:pPr>
                              <w:r>
                                <w:rPr>
                                  <w:color w:val="FFFFFF" w:themeColor="background1"/>
                                  <w:lang w:val="es-AR"/>
                                </w:rPr>
                                <w:t xml:space="preserve">Programa Pesquería de Centolla y </w:t>
                              </w:r>
                              <w:proofErr w:type="spellStart"/>
                              <w:r>
                                <w:rPr>
                                  <w:color w:val="FFFFFF" w:themeColor="background1"/>
                                  <w:lang w:val="es-AR"/>
                                </w:rPr>
                                <w:t>Centollón</w:t>
                              </w:r>
                              <w:proofErr w:type="spellEnd"/>
                              <w:r>
                                <w:rPr>
                                  <w:color w:val="FFFFFF" w:themeColor="background1"/>
                                  <w:lang w:val="es-AR"/>
                                </w:rPr>
                                <w:t xml:space="preserve"> - INIDEP</w:t>
                              </w:r>
                            </w:p>
                          </w:sdtContent>
                        </w:sdt>
                      </w:txbxContent>
                    </v:textbox>
                  </v:rect>
                </w:pict>
              </mc:Fallback>
            </mc:AlternateContent>
          </w:r>
        </w:p>
      </w:sdtContent>
    </w:sdt>
    <w:p w:rsidR="004C79F7" w:rsidRPr="004B5029" w:rsidRDefault="004C79F7" w:rsidP="008A3BF9">
      <w:pPr>
        <w:pStyle w:val="Ttulo"/>
        <w:jc w:val="center"/>
        <w:rPr>
          <w:b/>
          <w:sz w:val="56"/>
          <w:szCs w:val="28"/>
          <w:lang w:val="es-AR"/>
        </w:rPr>
      </w:pPr>
    </w:p>
    <w:p w:rsidR="00110500" w:rsidRPr="004B5029" w:rsidRDefault="004B5029" w:rsidP="008A3BF9">
      <w:pPr>
        <w:pStyle w:val="Ttulo"/>
        <w:jc w:val="center"/>
        <w:rPr>
          <w:b/>
          <w:sz w:val="56"/>
          <w:szCs w:val="28"/>
          <w:lang w:val="es-AR"/>
        </w:rPr>
      </w:pPr>
      <w:r w:rsidRPr="004B5029">
        <w:rPr>
          <w:b/>
          <w:sz w:val="56"/>
          <w:szCs w:val="28"/>
          <w:lang w:val="es-AR"/>
        </w:rPr>
        <w:t>Centolla</w:t>
      </w:r>
      <w:r w:rsidR="004C79F7" w:rsidRPr="004B5029">
        <w:rPr>
          <w:b/>
          <w:sz w:val="56"/>
          <w:szCs w:val="28"/>
          <w:lang w:val="es-AR"/>
        </w:rPr>
        <w:t xml:space="preserve"> OBS</w:t>
      </w:r>
    </w:p>
    <w:p w:rsidR="004C79F7" w:rsidRPr="004B5029" w:rsidRDefault="004C79F7" w:rsidP="000C6C2B">
      <w:pPr>
        <w:pStyle w:val="Cabeceradenota2"/>
        <w:shd w:val="clear" w:color="auto" w:fill="auto"/>
        <w:jc w:val="center"/>
        <w:rPr>
          <w:rStyle w:val="Textoennegrita"/>
          <w:lang w:val="es-AR"/>
        </w:rPr>
      </w:pPr>
      <w:r w:rsidRPr="004B5029">
        <w:rPr>
          <w:rStyle w:val="Textoennegrita"/>
          <w:lang w:val="es-AR"/>
        </w:rPr>
        <w:t>Aplicación para el registro de datos a bordo y presentación de informes</w:t>
      </w:r>
    </w:p>
    <w:p w:rsidR="00327C4E" w:rsidRPr="004B5029" w:rsidRDefault="008A3BF9" w:rsidP="00BC6CCE">
      <w:pPr>
        <w:pStyle w:val="Ttulo"/>
        <w:jc w:val="center"/>
        <w:rPr>
          <w:lang w:val="es-AR"/>
        </w:rPr>
      </w:pPr>
      <w:r w:rsidRPr="004B5029">
        <w:rPr>
          <w:lang w:val="es-AR"/>
        </w:rPr>
        <w:t>Manual del Usuario</w:t>
      </w:r>
    </w:p>
    <w:p w:rsidR="00BC6CCE" w:rsidRPr="004B5029" w:rsidRDefault="00BC6CCE" w:rsidP="00BC6CCE">
      <w:pPr>
        <w:rPr>
          <w:lang w:val="es-AR"/>
        </w:rPr>
      </w:pPr>
    </w:p>
    <w:sdt>
      <w:sdtPr>
        <w:rPr>
          <w:smallCaps/>
          <w:color w:val="auto"/>
          <w:spacing w:val="0"/>
          <w:sz w:val="24"/>
          <w:szCs w:val="20"/>
        </w:rPr>
        <w:id w:val="-144516997"/>
        <w:docPartObj>
          <w:docPartGallery w:val="Table of Contents"/>
          <w:docPartUnique/>
        </w:docPartObj>
      </w:sdtPr>
      <w:sdtEndPr>
        <w:rPr>
          <w:b w:val="0"/>
          <w:bCs w:val="0"/>
          <w:caps w:val="0"/>
          <w:smallCaps w:val="0"/>
          <w:sz w:val="20"/>
        </w:rPr>
      </w:sdtEndPr>
      <w:sdtContent>
        <w:p w:rsidR="00DB288F" w:rsidRPr="004B5029" w:rsidRDefault="00DB288F" w:rsidP="00C528CB">
          <w:pPr>
            <w:pStyle w:val="TtulodeTDC"/>
          </w:pPr>
          <w:r w:rsidRPr="004B5029">
            <w:t>Contenido</w:t>
          </w:r>
        </w:p>
        <w:p w:rsidR="008D25A1" w:rsidRDefault="00DB288F">
          <w:pPr>
            <w:pStyle w:val="TDC1"/>
            <w:tabs>
              <w:tab w:val="right" w:leader="dot" w:pos="9627"/>
            </w:tabs>
            <w:rPr>
              <w:noProof/>
              <w:sz w:val="22"/>
              <w:szCs w:val="22"/>
              <w:lang w:val="es-AR" w:eastAsia="es-AR" w:bidi="ar-SA"/>
            </w:rPr>
          </w:pPr>
          <w:r w:rsidRPr="004B5029">
            <w:rPr>
              <w:lang w:val="es-AR"/>
            </w:rPr>
            <w:fldChar w:fldCharType="begin"/>
          </w:r>
          <w:r w:rsidRPr="004B5029">
            <w:rPr>
              <w:lang w:val="es-AR"/>
            </w:rPr>
            <w:instrText xml:space="preserve"> TOC \o "1-3" \h \z \u </w:instrText>
          </w:r>
          <w:r w:rsidRPr="004B5029">
            <w:rPr>
              <w:lang w:val="es-AR"/>
            </w:rPr>
            <w:fldChar w:fldCharType="separate"/>
          </w:r>
          <w:hyperlink w:anchor="_Toc421306742" w:history="1">
            <w:r w:rsidR="008D25A1" w:rsidRPr="008000CA">
              <w:rPr>
                <w:rStyle w:val="Hipervnculo"/>
                <w:noProof/>
              </w:rPr>
              <w:t>Índice de ilustraciones</w:t>
            </w:r>
            <w:r w:rsidR="008D25A1">
              <w:rPr>
                <w:noProof/>
                <w:webHidden/>
              </w:rPr>
              <w:tab/>
            </w:r>
            <w:r w:rsidR="008D25A1">
              <w:rPr>
                <w:noProof/>
                <w:webHidden/>
              </w:rPr>
              <w:fldChar w:fldCharType="begin"/>
            </w:r>
            <w:r w:rsidR="008D25A1">
              <w:rPr>
                <w:noProof/>
                <w:webHidden/>
              </w:rPr>
              <w:instrText xml:space="preserve"> PAGEREF _Toc421306742 \h </w:instrText>
            </w:r>
            <w:r w:rsidR="008D25A1">
              <w:rPr>
                <w:noProof/>
                <w:webHidden/>
              </w:rPr>
            </w:r>
            <w:r w:rsidR="008D25A1">
              <w:rPr>
                <w:noProof/>
                <w:webHidden/>
              </w:rPr>
              <w:fldChar w:fldCharType="separate"/>
            </w:r>
            <w:r w:rsidR="00373E17">
              <w:rPr>
                <w:noProof/>
                <w:webHidden/>
              </w:rPr>
              <w:t>3</w:t>
            </w:r>
            <w:r w:rsidR="008D25A1">
              <w:rPr>
                <w:noProof/>
                <w:webHidden/>
              </w:rPr>
              <w:fldChar w:fldCharType="end"/>
            </w:r>
          </w:hyperlink>
        </w:p>
        <w:p w:rsidR="008D25A1" w:rsidRDefault="00A02E74">
          <w:pPr>
            <w:pStyle w:val="TDC1"/>
            <w:tabs>
              <w:tab w:val="right" w:leader="dot" w:pos="9627"/>
            </w:tabs>
            <w:rPr>
              <w:noProof/>
              <w:sz w:val="22"/>
              <w:szCs w:val="22"/>
              <w:lang w:val="es-AR" w:eastAsia="es-AR" w:bidi="ar-SA"/>
            </w:rPr>
          </w:pPr>
          <w:hyperlink w:anchor="_Toc421306743" w:history="1">
            <w:r w:rsidR="008D25A1" w:rsidRPr="008000CA">
              <w:rPr>
                <w:rStyle w:val="Hipervnculo"/>
                <w:noProof/>
              </w:rPr>
              <w:t>Introducción</w:t>
            </w:r>
            <w:r w:rsidR="008D25A1">
              <w:rPr>
                <w:noProof/>
                <w:webHidden/>
              </w:rPr>
              <w:tab/>
            </w:r>
            <w:r w:rsidR="008D25A1">
              <w:rPr>
                <w:noProof/>
                <w:webHidden/>
              </w:rPr>
              <w:fldChar w:fldCharType="begin"/>
            </w:r>
            <w:r w:rsidR="008D25A1">
              <w:rPr>
                <w:noProof/>
                <w:webHidden/>
              </w:rPr>
              <w:instrText xml:space="preserve"> PAGEREF _Toc421306743 \h </w:instrText>
            </w:r>
            <w:r w:rsidR="008D25A1">
              <w:rPr>
                <w:noProof/>
                <w:webHidden/>
              </w:rPr>
            </w:r>
            <w:r w:rsidR="008D25A1">
              <w:rPr>
                <w:noProof/>
                <w:webHidden/>
              </w:rPr>
              <w:fldChar w:fldCharType="separate"/>
            </w:r>
            <w:r w:rsidR="00373E17">
              <w:rPr>
                <w:noProof/>
                <w:webHidden/>
              </w:rPr>
              <w:t>4</w:t>
            </w:r>
            <w:r w:rsidR="008D25A1">
              <w:rPr>
                <w:noProof/>
                <w:webHidden/>
              </w:rPr>
              <w:fldChar w:fldCharType="end"/>
            </w:r>
          </w:hyperlink>
        </w:p>
        <w:p w:rsidR="008D25A1" w:rsidRDefault="00A02E74">
          <w:pPr>
            <w:pStyle w:val="TDC1"/>
            <w:tabs>
              <w:tab w:val="right" w:leader="dot" w:pos="9627"/>
            </w:tabs>
            <w:rPr>
              <w:noProof/>
              <w:sz w:val="22"/>
              <w:szCs w:val="22"/>
              <w:lang w:val="es-AR" w:eastAsia="es-AR" w:bidi="ar-SA"/>
            </w:rPr>
          </w:pPr>
          <w:hyperlink w:anchor="_Toc421306744" w:history="1">
            <w:r w:rsidR="008D25A1" w:rsidRPr="008000CA">
              <w:rPr>
                <w:rStyle w:val="Hipervnculo"/>
                <w:noProof/>
              </w:rPr>
              <w:t>Comenzando desde cero - Instalación</w:t>
            </w:r>
            <w:r w:rsidR="008D25A1">
              <w:rPr>
                <w:noProof/>
                <w:webHidden/>
              </w:rPr>
              <w:tab/>
            </w:r>
            <w:r w:rsidR="008D25A1">
              <w:rPr>
                <w:noProof/>
                <w:webHidden/>
              </w:rPr>
              <w:fldChar w:fldCharType="begin"/>
            </w:r>
            <w:r w:rsidR="008D25A1">
              <w:rPr>
                <w:noProof/>
                <w:webHidden/>
              </w:rPr>
              <w:instrText xml:space="preserve"> PAGEREF _Toc421306744 \h </w:instrText>
            </w:r>
            <w:r w:rsidR="008D25A1">
              <w:rPr>
                <w:noProof/>
                <w:webHidden/>
              </w:rPr>
            </w:r>
            <w:r w:rsidR="008D25A1">
              <w:rPr>
                <w:noProof/>
                <w:webHidden/>
              </w:rPr>
              <w:fldChar w:fldCharType="separate"/>
            </w:r>
            <w:r w:rsidR="00373E17">
              <w:rPr>
                <w:noProof/>
                <w:webHidden/>
              </w:rPr>
              <w:t>6</w:t>
            </w:r>
            <w:r w:rsidR="008D25A1">
              <w:rPr>
                <w:noProof/>
                <w:webHidden/>
              </w:rPr>
              <w:fldChar w:fldCharType="end"/>
            </w:r>
          </w:hyperlink>
        </w:p>
        <w:p w:rsidR="008D25A1" w:rsidRDefault="00A02E74">
          <w:pPr>
            <w:pStyle w:val="TDC1"/>
            <w:tabs>
              <w:tab w:val="right" w:leader="dot" w:pos="9627"/>
            </w:tabs>
            <w:rPr>
              <w:noProof/>
              <w:sz w:val="22"/>
              <w:szCs w:val="22"/>
              <w:lang w:val="es-AR" w:eastAsia="es-AR" w:bidi="ar-SA"/>
            </w:rPr>
          </w:pPr>
          <w:hyperlink w:anchor="_Toc421306745" w:history="1">
            <w:r w:rsidR="008D25A1" w:rsidRPr="008000CA">
              <w:rPr>
                <w:rStyle w:val="Hipervnculo"/>
                <w:noProof/>
              </w:rPr>
              <w:t>Cómo empezar</w:t>
            </w:r>
            <w:r w:rsidR="008D25A1">
              <w:rPr>
                <w:noProof/>
                <w:webHidden/>
              </w:rPr>
              <w:tab/>
            </w:r>
            <w:r w:rsidR="008D25A1">
              <w:rPr>
                <w:noProof/>
                <w:webHidden/>
              </w:rPr>
              <w:fldChar w:fldCharType="begin"/>
            </w:r>
            <w:r w:rsidR="008D25A1">
              <w:rPr>
                <w:noProof/>
                <w:webHidden/>
              </w:rPr>
              <w:instrText xml:space="preserve"> PAGEREF _Toc421306745 \h </w:instrText>
            </w:r>
            <w:r w:rsidR="008D25A1">
              <w:rPr>
                <w:noProof/>
                <w:webHidden/>
              </w:rPr>
            </w:r>
            <w:r w:rsidR="008D25A1">
              <w:rPr>
                <w:noProof/>
                <w:webHidden/>
              </w:rPr>
              <w:fldChar w:fldCharType="separate"/>
            </w:r>
            <w:r w:rsidR="00373E17">
              <w:rPr>
                <w:noProof/>
                <w:webHidden/>
              </w:rPr>
              <w:t>9</w:t>
            </w:r>
            <w:r w:rsidR="008D25A1">
              <w:rPr>
                <w:noProof/>
                <w:webHidden/>
              </w:rPr>
              <w:fldChar w:fldCharType="end"/>
            </w:r>
          </w:hyperlink>
        </w:p>
        <w:p w:rsidR="008D25A1" w:rsidRDefault="00A02E74">
          <w:pPr>
            <w:pStyle w:val="TDC2"/>
            <w:rPr>
              <w:noProof/>
              <w:sz w:val="22"/>
              <w:szCs w:val="22"/>
              <w:lang w:val="es-AR" w:eastAsia="es-AR" w:bidi="ar-SA"/>
            </w:rPr>
          </w:pPr>
          <w:hyperlink w:anchor="_Toc421306746" w:history="1">
            <w:r w:rsidR="008D25A1" w:rsidRPr="008000CA">
              <w:rPr>
                <w:rStyle w:val="Hipervnculo"/>
                <w:noProof/>
                <w:snapToGrid w:val="0"/>
                <w:lang w:val="es-AR"/>
              </w:rPr>
              <w:t>Configurando la aplicación por primera vez</w:t>
            </w:r>
            <w:r w:rsidR="008D25A1">
              <w:rPr>
                <w:noProof/>
                <w:webHidden/>
              </w:rPr>
              <w:tab/>
            </w:r>
            <w:r w:rsidR="008D25A1">
              <w:rPr>
                <w:noProof/>
                <w:webHidden/>
              </w:rPr>
              <w:fldChar w:fldCharType="begin"/>
            </w:r>
            <w:r w:rsidR="008D25A1">
              <w:rPr>
                <w:noProof/>
                <w:webHidden/>
              </w:rPr>
              <w:instrText xml:space="preserve"> PAGEREF _Toc421306746 \h </w:instrText>
            </w:r>
            <w:r w:rsidR="008D25A1">
              <w:rPr>
                <w:noProof/>
                <w:webHidden/>
              </w:rPr>
            </w:r>
            <w:r w:rsidR="008D25A1">
              <w:rPr>
                <w:noProof/>
                <w:webHidden/>
              </w:rPr>
              <w:fldChar w:fldCharType="separate"/>
            </w:r>
            <w:r w:rsidR="00373E17">
              <w:rPr>
                <w:noProof/>
                <w:webHidden/>
              </w:rPr>
              <w:t>9</w:t>
            </w:r>
            <w:r w:rsidR="008D25A1">
              <w:rPr>
                <w:noProof/>
                <w:webHidden/>
              </w:rPr>
              <w:fldChar w:fldCharType="end"/>
            </w:r>
          </w:hyperlink>
        </w:p>
        <w:p w:rsidR="008D25A1" w:rsidRDefault="00A02E74">
          <w:pPr>
            <w:pStyle w:val="TDC2"/>
            <w:rPr>
              <w:noProof/>
              <w:sz w:val="22"/>
              <w:szCs w:val="22"/>
              <w:lang w:val="es-AR" w:eastAsia="es-AR" w:bidi="ar-SA"/>
            </w:rPr>
          </w:pPr>
          <w:hyperlink w:anchor="_Toc421306747" w:history="1">
            <w:r w:rsidR="008D25A1" w:rsidRPr="008000CA">
              <w:rPr>
                <w:rStyle w:val="Hipervnculo"/>
                <w:noProof/>
                <w:snapToGrid w:val="0"/>
                <w:lang w:val="es-AR"/>
              </w:rPr>
              <w:t>Comenzando con el registro de los datos</w:t>
            </w:r>
            <w:r w:rsidR="008D25A1">
              <w:rPr>
                <w:noProof/>
                <w:webHidden/>
              </w:rPr>
              <w:tab/>
            </w:r>
            <w:r w:rsidR="008D25A1">
              <w:rPr>
                <w:noProof/>
                <w:webHidden/>
              </w:rPr>
              <w:fldChar w:fldCharType="begin"/>
            </w:r>
            <w:r w:rsidR="008D25A1">
              <w:rPr>
                <w:noProof/>
                <w:webHidden/>
              </w:rPr>
              <w:instrText xml:space="preserve"> PAGEREF _Toc421306747 \h </w:instrText>
            </w:r>
            <w:r w:rsidR="008D25A1">
              <w:rPr>
                <w:noProof/>
                <w:webHidden/>
              </w:rPr>
            </w:r>
            <w:r w:rsidR="008D25A1">
              <w:rPr>
                <w:noProof/>
                <w:webHidden/>
              </w:rPr>
              <w:fldChar w:fldCharType="separate"/>
            </w:r>
            <w:r w:rsidR="00373E17">
              <w:rPr>
                <w:noProof/>
                <w:webHidden/>
              </w:rPr>
              <w:t>12</w:t>
            </w:r>
            <w:r w:rsidR="008D25A1">
              <w:rPr>
                <w:noProof/>
                <w:webHidden/>
              </w:rPr>
              <w:fldChar w:fldCharType="end"/>
            </w:r>
          </w:hyperlink>
        </w:p>
        <w:p w:rsidR="008D25A1" w:rsidRDefault="00A02E74">
          <w:pPr>
            <w:pStyle w:val="TDC2"/>
            <w:rPr>
              <w:noProof/>
              <w:sz w:val="22"/>
              <w:szCs w:val="22"/>
              <w:lang w:val="es-AR" w:eastAsia="es-AR" w:bidi="ar-SA"/>
            </w:rPr>
          </w:pPr>
          <w:hyperlink w:anchor="_Toc421306748" w:history="1">
            <w:r w:rsidR="008D25A1" w:rsidRPr="008000CA">
              <w:rPr>
                <w:rStyle w:val="Hipervnculo"/>
                <w:noProof/>
                <w:snapToGrid w:val="0"/>
                <w:lang w:val="es-AR"/>
              </w:rPr>
              <w:t>¿Qué sigue?</w:t>
            </w:r>
            <w:r w:rsidR="008D25A1">
              <w:rPr>
                <w:noProof/>
                <w:webHidden/>
              </w:rPr>
              <w:tab/>
            </w:r>
            <w:r w:rsidR="008D25A1">
              <w:rPr>
                <w:noProof/>
                <w:webHidden/>
              </w:rPr>
              <w:fldChar w:fldCharType="begin"/>
            </w:r>
            <w:r w:rsidR="008D25A1">
              <w:rPr>
                <w:noProof/>
                <w:webHidden/>
              </w:rPr>
              <w:instrText xml:space="preserve"> PAGEREF _Toc421306748 \h </w:instrText>
            </w:r>
            <w:r w:rsidR="008D25A1">
              <w:rPr>
                <w:noProof/>
                <w:webHidden/>
              </w:rPr>
            </w:r>
            <w:r w:rsidR="008D25A1">
              <w:rPr>
                <w:noProof/>
                <w:webHidden/>
              </w:rPr>
              <w:fldChar w:fldCharType="separate"/>
            </w:r>
            <w:r w:rsidR="00373E17">
              <w:rPr>
                <w:noProof/>
                <w:webHidden/>
              </w:rPr>
              <w:t>15</w:t>
            </w:r>
            <w:r w:rsidR="008D25A1">
              <w:rPr>
                <w:noProof/>
                <w:webHidden/>
              </w:rPr>
              <w:fldChar w:fldCharType="end"/>
            </w:r>
          </w:hyperlink>
        </w:p>
        <w:p w:rsidR="008D25A1" w:rsidRDefault="00A02E74">
          <w:pPr>
            <w:pStyle w:val="TDC1"/>
            <w:tabs>
              <w:tab w:val="right" w:leader="dot" w:pos="9627"/>
            </w:tabs>
            <w:rPr>
              <w:noProof/>
              <w:sz w:val="22"/>
              <w:szCs w:val="22"/>
              <w:lang w:val="es-AR" w:eastAsia="es-AR" w:bidi="ar-SA"/>
            </w:rPr>
          </w:pPr>
          <w:hyperlink w:anchor="_Toc421306749" w:history="1">
            <w:r w:rsidR="008D25A1" w:rsidRPr="008000CA">
              <w:rPr>
                <w:rStyle w:val="Hipervnculo"/>
                <w:noProof/>
                <w:snapToGrid w:val="0"/>
              </w:rPr>
              <w:t>Guía de funciones</w:t>
            </w:r>
            <w:r w:rsidR="008D25A1">
              <w:rPr>
                <w:noProof/>
                <w:webHidden/>
              </w:rPr>
              <w:tab/>
            </w:r>
            <w:r w:rsidR="008D25A1">
              <w:rPr>
                <w:noProof/>
                <w:webHidden/>
              </w:rPr>
              <w:fldChar w:fldCharType="begin"/>
            </w:r>
            <w:r w:rsidR="008D25A1">
              <w:rPr>
                <w:noProof/>
                <w:webHidden/>
              </w:rPr>
              <w:instrText xml:space="preserve"> PAGEREF _Toc421306749 \h </w:instrText>
            </w:r>
            <w:r w:rsidR="008D25A1">
              <w:rPr>
                <w:noProof/>
                <w:webHidden/>
              </w:rPr>
            </w:r>
            <w:r w:rsidR="008D25A1">
              <w:rPr>
                <w:noProof/>
                <w:webHidden/>
              </w:rPr>
              <w:fldChar w:fldCharType="separate"/>
            </w:r>
            <w:r w:rsidR="00373E17">
              <w:rPr>
                <w:noProof/>
                <w:webHidden/>
              </w:rPr>
              <w:t>17</w:t>
            </w:r>
            <w:r w:rsidR="008D25A1">
              <w:rPr>
                <w:noProof/>
                <w:webHidden/>
              </w:rPr>
              <w:fldChar w:fldCharType="end"/>
            </w:r>
          </w:hyperlink>
        </w:p>
        <w:p w:rsidR="008D25A1" w:rsidRDefault="00A02E74">
          <w:pPr>
            <w:pStyle w:val="TDC2"/>
            <w:rPr>
              <w:noProof/>
              <w:sz w:val="22"/>
              <w:szCs w:val="22"/>
              <w:lang w:val="es-AR" w:eastAsia="es-AR" w:bidi="ar-SA"/>
            </w:rPr>
          </w:pPr>
          <w:hyperlink w:anchor="_Toc421306750" w:history="1">
            <w:r w:rsidR="008D25A1" w:rsidRPr="008000CA">
              <w:rPr>
                <w:rStyle w:val="Hipervnculo"/>
                <w:noProof/>
                <w:snapToGrid w:val="0"/>
                <w:lang w:val="es-AR"/>
              </w:rPr>
              <w:t>Funcionamiento general de las pantallas de carga</w:t>
            </w:r>
            <w:r w:rsidR="008D25A1">
              <w:rPr>
                <w:noProof/>
                <w:webHidden/>
              </w:rPr>
              <w:tab/>
            </w:r>
            <w:r w:rsidR="008D25A1">
              <w:rPr>
                <w:noProof/>
                <w:webHidden/>
              </w:rPr>
              <w:fldChar w:fldCharType="begin"/>
            </w:r>
            <w:r w:rsidR="008D25A1">
              <w:rPr>
                <w:noProof/>
                <w:webHidden/>
              </w:rPr>
              <w:instrText xml:space="preserve"> PAGEREF _Toc421306750 \h </w:instrText>
            </w:r>
            <w:r w:rsidR="008D25A1">
              <w:rPr>
                <w:noProof/>
                <w:webHidden/>
              </w:rPr>
            </w:r>
            <w:r w:rsidR="008D25A1">
              <w:rPr>
                <w:noProof/>
                <w:webHidden/>
              </w:rPr>
              <w:fldChar w:fldCharType="separate"/>
            </w:r>
            <w:r w:rsidR="00373E17">
              <w:rPr>
                <w:noProof/>
                <w:webHidden/>
              </w:rPr>
              <w:t>17</w:t>
            </w:r>
            <w:r w:rsidR="008D25A1">
              <w:rPr>
                <w:noProof/>
                <w:webHidden/>
              </w:rPr>
              <w:fldChar w:fldCharType="end"/>
            </w:r>
          </w:hyperlink>
        </w:p>
        <w:p w:rsidR="008D25A1" w:rsidRDefault="00A02E74">
          <w:pPr>
            <w:pStyle w:val="TDC2"/>
            <w:rPr>
              <w:noProof/>
              <w:sz w:val="22"/>
              <w:szCs w:val="22"/>
              <w:lang w:val="es-AR" w:eastAsia="es-AR" w:bidi="ar-SA"/>
            </w:rPr>
          </w:pPr>
          <w:hyperlink w:anchor="_Toc421306751" w:history="1">
            <w:r w:rsidR="008D25A1" w:rsidRPr="008000CA">
              <w:rPr>
                <w:rStyle w:val="Hipervnculo"/>
                <w:noProof/>
                <w:lang w:val="es-AR"/>
              </w:rPr>
              <w:t>Operación básica de las listas de registros</w:t>
            </w:r>
            <w:r w:rsidR="008D25A1">
              <w:rPr>
                <w:noProof/>
                <w:webHidden/>
              </w:rPr>
              <w:tab/>
            </w:r>
            <w:r w:rsidR="008D25A1">
              <w:rPr>
                <w:noProof/>
                <w:webHidden/>
              </w:rPr>
              <w:fldChar w:fldCharType="begin"/>
            </w:r>
            <w:r w:rsidR="008D25A1">
              <w:rPr>
                <w:noProof/>
                <w:webHidden/>
              </w:rPr>
              <w:instrText xml:space="preserve"> PAGEREF _Toc421306751 \h </w:instrText>
            </w:r>
            <w:r w:rsidR="008D25A1">
              <w:rPr>
                <w:noProof/>
                <w:webHidden/>
              </w:rPr>
            </w:r>
            <w:r w:rsidR="008D25A1">
              <w:rPr>
                <w:noProof/>
                <w:webHidden/>
              </w:rPr>
              <w:fldChar w:fldCharType="separate"/>
            </w:r>
            <w:r w:rsidR="00373E17">
              <w:rPr>
                <w:noProof/>
                <w:webHidden/>
              </w:rPr>
              <w:t>17</w:t>
            </w:r>
            <w:r w:rsidR="008D25A1">
              <w:rPr>
                <w:noProof/>
                <w:webHidden/>
              </w:rPr>
              <w:fldChar w:fldCharType="end"/>
            </w:r>
          </w:hyperlink>
        </w:p>
        <w:p w:rsidR="008D25A1" w:rsidRDefault="00A02E74">
          <w:pPr>
            <w:pStyle w:val="TDC2"/>
            <w:rPr>
              <w:noProof/>
              <w:sz w:val="22"/>
              <w:szCs w:val="22"/>
              <w:lang w:val="es-AR" w:eastAsia="es-AR" w:bidi="ar-SA"/>
            </w:rPr>
          </w:pPr>
          <w:hyperlink w:anchor="_Toc421306752" w:history="1">
            <w:r w:rsidR="008D25A1" w:rsidRPr="008000CA">
              <w:rPr>
                <w:rStyle w:val="Hipervnculo"/>
                <w:noProof/>
                <w:lang w:val="es-AR"/>
              </w:rPr>
              <w:t>Operación básica de las ventanas de edición</w:t>
            </w:r>
            <w:r w:rsidR="008D25A1">
              <w:rPr>
                <w:noProof/>
                <w:webHidden/>
              </w:rPr>
              <w:tab/>
            </w:r>
            <w:r w:rsidR="008D25A1">
              <w:rPr>
                <w:noProof/>
                <w:webHidden/>
              </w:rPr>
              <w:fldChar w:fldCharType="begin"/>
            </w:r>
            <w:r w:rsidR="008D25A1">
              <w:rPr>
                <w:noProof/>
                <w:webHidden/>
              </w:rPr>
              <w:instrText xml:space="preserve"> PAGEREF _Toc421306752 \h </w:instrText>
            </w:r>
            <w:r w:rsidR="008D25A1">
              <w:rPr>
                <w:noProof/>
                <w:webHidden/>
              </w:rPr>
            </w:r>
            <w:r w:rsidR="008D25A1">
              <w:rPr>
                <w:noProof/>
                <w:webHidden/>
              </w:rPr>
              <w:fldChar w:fldCharType="separate"/>
            </w:r>
            <w:r w:rsidR="00373E17">
              <w:rPr>
                <w:noProof/>
                <w:webHidden/>
              </w:rPr>
              <w:t>18</w:t>
            </w:r>
            <w:r w:rsidR="008D25A1">
              <w:rPr>
                <w:noProof/>
                <w:webHidden/>
              </w:rPr>
              <w:fldChar w:fldCharType="end"/>
            </w:r>
          </w:hyperlink>
        </w:p>
        <w:p w:rsidR="008D25A1" w:rsidRDefault="00A02E74">
          <w:pPr>
            <w:pStyle w:val="TDC2"/>
            <w:rPr>
              <w:noProof/>
              <w:sz w:val="22"/>
              <w:szCs w:val="22"/>
              <w:lang w:val="es-AR" w:eastAsia="es-AR" w:bidi="ar-SA"/>
            </w:rPr>
          </w:pPr>
          <w:hyperlink w:anchor="_Toc421306753" w:history="1">
            <w:r w:rsidR="008D25A1" w:rsidRPr="008000CA">
              <w:rPr>
                <w:rStyle w:val="Hipervnculo"/>
                <w:noProof/>
                <w:lang w:val="es-AR"/>
              </w:rPr>
              <w:t>Funciones particulares de cada ventana</w:t>
            </w:r>
            <w:r w:rsidR="008D25A1">
              <w:rPr>
                <w:noProof/>
                <w:webHidden/>
              </w:rPr>
              <w:tab/>
            </w:r>
            <w:r w:rsidR="008D25A1">
              <w:rPr>
                <w:noProof/>
                <w:webHidden/>
              </w:rPr>
              <w:fldChar w:fldCharType="begin"/>
            </w:r>
            <w:r w:rsidR="008D25A1">
              <w:rPr>
                <w:noProof/>
                <w:webHidden/>
              </w:rPr>
              <w:instrText xml:space="preserve"> PAGEREF _Toc421306753 \h </w:instrText>
            </w:r>
            <w:r w:rsidR="008D25A1">
              <w:rPr>
                <w:noProof/>
                <w:webHidden/>
              </w:rPr>
            </w:r>
            <w:r w:rsidR="008D25A1">
              <w:rPr>
                <w:noProof/>
                <w:webHidden/>
              </w:rPr>
              <w:fldChar w:fldCharType="separate"/>
            </w:r>
            <w:r w:rsidR="00373E17">
              <w:rPr>
                <w:noProof/>
                <w:webHidden/>
              </w:rPr>
              <w:t>21</w:t>
            </w:r>
            <w:r w:rsidR="008D25A1">
              <w:rPr>
                <w:noProof/>
                <w:webHidden/>
              </w:rPr>
              <w:fldChar w:fldCharType="end"/>
            </w:r>
          </w:hyperlink>
        </w:p>
        <w:p w:rsidR="008D25A1" w:rsidRDefault="00A02E74">
          <w:pPr>
            <w:pStyle w:val="TDC3"/>
            <w:tabs>
              <w:tab w:val="right" w:leader="dot" w:pos="9627"/>
            </w:tabs>
            <w:rPr>
              <w:noProof/>
              <w:sz w:val="22"/>
              <w:szCs w:val="22"/>
              <w:lang w:val="es-AR" w:eastAsia="es-AR" w:bidi="ar-SA"/>
            </w:rPr>
          </w:pPr>
          <w:hyperlink w:anchor="_Toc421306754" w:history="1">
            <w:r w:rsidR="008D25A1" w:rsidRPr="008000CA">
              <w:rPr>
                <w:rStyle w:val="Hipervnculo"/>
                <w:noProof/>
                <w:lang w:val="es-AR"/>
              </w:rPr>
              <w:t>Pantalla principal</w:t>
            </w:r>
            <w:r w:rsidR="008D25A1">
              <w:rPr>
                <w:noProof/>
                <w:webHidden/>
              </w:rPr>
              <w:tab/>
            </w:r>
            <w:r w:rsidR="008D25A1">
              <w:rPr>
                <w:noProof/>
                <w:webHidden/>
              </w:rPr>
              <w:fldChar w:fldCharType="begin"/>
            </w:r>
            <w:r w:rsidR="008D25A1">
              <w:rPr>
                <w:noProof/>
                <w:webHidden/>
              </w:rPr>
              <w:instrText xml:space="preserve"> PAGEREF _Toc421306754 \h </w:instrText>
            </w:r>
            <w:r w:rsidR="008D25A1">
              <w:rPr>
                <w:noProof/>
                <w:webHidden/>
              </w:rPr>
            </w:r>
            <w:r w:rsidR="008D25A1">
              <w:rPr>
                <w:noProof/>
                <w:webHidden/>
              </w:rPr>
              <w:fldChar w:fldCharType="separate"/>
            </w:r>
            <w:r w:rsidR="00373E17">
              <w:rPr>
                <w:noProof/>
                <w:webHidden/>
              </w:rPr>
              <w:t>21</w:t>
            </w:r>
            <w:r w:rsidR="008D25A1">
              <w:rPr>
                <w:noProof/>
                <w:webHidden/>
              </w:rPr>
              <w:fldChar w:fldCharType="end"/>
            </w:r>
          </w:hyperlink>
        </w:p>
        <w:p w:rsidR="008D25A1" w:rsidRDefault="00A02E74">
          <w:pPr>
            <w:pStyle w:val="TDC3"/>
            <w:tabs>
              <w:tab w:val="right" w:leader="dot" w:pos="9627"/>
            </w:tabs>
            <w:rPr>
              <w:noProof/>
              <w:sz w:val="22"/>
              <w:szCs w:val="22"/>
              <w:lang w:val="es-AR" w:eastAsia="es-AR" w:bidi="ar-SA"/>
            </w:rPr>
          </w:pPr>
          <w:hyperlink w:anchor="_Toc421306755" w:history="1">
            <w:r w:rsidR="008D25A1" w:rsidRPr="008000CA">
              <w:rPr>
                <w:rStyle w:val="Hipervnculo"/>
                <w:noProof/>
                <w:lang w:val="es-AR"/>
              </w:rPr>
              <w:t>Registro de mareas</w:t>
            </w:r>
            <w:r w:rsidR="008D25A1">
              <w:rPr>
                <w:noProof/>
                <w:webHidden/>
              </w:rPr>
              <w:tab/>
            </w:r>
            <w:r w:rsidR="008D25A1">
              <w:rPr>
                <w:noProof/>
                <w:webHidden/>
              </w:rPr>
              <w:fldChar w:fldCharType="begin"/>
            </w:r>
            <w:r w:rsidR="008D25A1">
              <w:rPr>
                <w:noProof/>
                <w:webHidden/>
              </w:rPr>
              <w:instrText xml:space="preserve"> PAGEREF _Toc421306755 \h </w:instrText>
            </w:r>
            <w:r w:rsidR="008D25A1">
              <w:rPr>
                <w:noProof/>
                <w:webHidden/>
              </w:rPr>
            </w:r>
            <w:r w:rsidR="008D25A1">
              <w:rPr>
                <w:noProof/>
                <w:webHidden/>
              </w:rPr>
              <w:fldChar w:fldCharType="separate"/>
            </w:r>
            <w:r w:rsidR="00373E17">
              <w:rPr>
                <w:noProof/>
                <w:webHidden/>
              </w:rPr>
              <w:t>22</w:t>
            </w:r>
            <w:r w:rsidR="008D25A1">
              <w:rPr>
                <w:noProof/>
                <w:webHidden/>
              </w:rPr>
              <w:fldChar w:fldCharType="end"/>
            </w:r>
          </w:hyperlink>
        </w:p>
        <w:p w:rsidR="00DB288F" w:rsidRPr="004B5029" w:rsidRDefault="00DB288F" w:rsidP="00803139">
          <w:pPr>
            <w:spacing w:before="60" w:after="60"/>
            <w:rPr>
              <w:lang w:val="es-AR"/>
            </w:rPr>
          </w:pPr>
          <w:r w:rsidRPr="004B5029">
            <w:rPr>
              <w:b/>
              <w:bCs/>
              <w:lang w:val="es-AR"/>
            </w:rPr>
            <w:fldChar w:fldCharType="end"/>
          </w:r>
        </w:p>
      </w:sdtContent>
    </w:sdt>
    <w:p w:rsidR="00BC6CCE" w:rsidRPr="004B5029" w:rsidRDefault="00BC6CCE" w:rsidP="00BC6CCE">
      <w:pPr>
        <w:rPr>
          <w:lang w:val="es-AR"/>
        </w:rPr>
      </w:pPr>
    </w:p>
    <w:p w:rsidR="00BC6CCE" w:rsidRPr="004B5029" w:rsidRDefault="00BC6CCE" w:rsidP="00BC6CCE">
      <w:pPr>
        <w:rPr>
          <w:lang w:val="es-AR"/>
        </w:rPr>
        <w:sectPr w:rsidR="00BC6CCE" w:rsidRPr="004B5029" w:rsidSect="008C4E8C">
          <w:type w:val="continuous"/>
          <w:pgSz w:w="11905" w:h="16837"/>
          <w:pgMar w:top="1418" w:right="1134" w:bottom="851" w:left="1134" w:header="720" w:footer="720" w:gutter="0"/>
          <w:pgNumType w:start="0"/>
          <w:cols w:space="720"/>
          <w:noEndnote/>
          <w:titlePg/>
          <w:docGrid w:linePitch="326"/>
        </w:sectPr>
      </w:pPr>
    </w:p>
    <w:p w:rsidR="00526205" w:rsidRPr="004B5029" w:rsidRDefault="00526205" w:rsidP="00526205">
      <w:pPr>
        <w:rPr>
          <w:lang w:val="es-AR"/>
        </w:rPr>
        <w:sectPr w:rsidR="00526205" w:rsidRPr="004B5029">
          <w:type w:val="continuous"/>
          <w:pgSz w:w="11905" w:h="16837"/>
          <w:pgMar w:top="1418" w:right="1134" w:bottom="851" w:left="1134" w:header="720" w:footer="720" w:gutter="0"/>
          <w:cols w:space="720"/>
          <w:noEndnote/>
        </w:sectPr>
      </w:pPr>
    </w:p>
    <w:p w:rsidR="003C1063" w:rsidRPr="004B5029" w:rsidRDefault="003C1063" w:rsidP="00C528CB">
      <w:pPr>
        <w:pStyle w:val="Ttulo1"/>
      </w:pPr>
      <w:bookmarkStart w:id="1" w:name="_Toc421306742"/>
      <w:r w:rsidRPr="004B5029">
        <w:lastRenderedPageBreak/>
        <w:t>Índice de ilustraciones</w:t>
      </w:r>
      <w:bookmarkEnd w:id="1"/>
    </w:p>
    <w:p w:rsidR="008D25A1" w:rsidRDefault="00B74C96">
      <w:pPr>
        <w:pStyle w:val="Tabladeilustraciones"/>
        <w:tabs>
          <w:tab w:val="right" w:leader="dot" w:pos="9627"/>
        </w:tabs>
        <w:rPr>
          <w:smallCaps w:val="0"/>
          <w:noProof/>
          <w:sz w:val="22"/>
          <w:szCs w:val="22"/>
          <w:lang w:val="es-AR" w:eastAsia="es-AR" w:bidi="ar-SA"/>
        </w:rPr>
      </w:pPr>
      <w:r w:rsidRPr="004B5029">
        <w:rPr>
          <w:lang w:val="es-AR"/>
        </w:rPr>
        <w:fldChar w:fldCharType="begin"/>
      </w:r>
      <w:r w:rsidR="003C1063" w:rsidRPr="004B5029">
        <w:rPr>
          <w:lang w:val="es-AR"/>
        </w:rPr>
        <w:instrText xml:space="preserve"> TOC \h \z \c "Figura" </w:instrText>
      </w:r>
      <w:r w:rsidRPr="004B5029">
        <w:rPr>
          <w:lang w:val="es-AR"/>
        </w:rPr>
        <w:fldChar w:fldCharType="separate"/>
      </w:r>
      <w:hyperlink w:anchor="_Toc421306756" w:history="1">
        <w:r w:rsidR="008D25A1" w:rsidRPr="00285EB6">
          <w:rPr>
            <w:rStyle w:val="Hipervnculo"/>
            <w:noProof/>
            <w:lang w:val="es-AR"/>
          </w:rPr>
          <w:t>Figura 1 - Pantalla de bienvenida del instalador</w:t>
        </w:r>
        <w:r w:rsidR="008D25A1">
          <w:rPr>
            <w:noProof/>
            <w:webHidden/>
          </w:rPr>
          <w:tab/>
        </w:r>
        <w:r w:rsidR="008D25A1">
          <w:rPr>
            <w:noProof/>
            <w:webHidden/>
          </w:rPr>
          <w:fldChar w:fldCharType="begin"/>
        </w:r>
        <w:r w:rsidR="008D25A1">
          <w:rPr>
            <w:noProof/>
            <w:webHidden/>
          </w:rPr>
          <w:instrText xml:space="preserve"> PAGEREF _Toc421306756 \h </w:instrText>
        </w:r>
        <w:r w:rsidR="008D25A1">
          <w:rPr>
            <w:noProof/>
            <w:webHidden/>
          </w:rPr>
        </w:r>
        <w:r w:rsidR="008D25A1">
          <w:rPr>
            <w:noProof/>
            <w:webHidden/>
          </w:rPr>
          <w:fldChar w:fldCharType="separate"/>
        </w:r>
        <w:r w:rsidR="00373E17">
          <w:rPr>
            <w:noProof/>
            <w:webHidden/>
          </w:rPr>
          <w:t>6</w:t>
        </w:r>
        <w:r w:rsidR="008D25A1">
          <w:rPr>
            <w:noProof/>
            <w:webHidden/>
          </w:rPr>
          <w:fldChar w:fldCharType="end"/>
        </w:r>
      </w:hyperlink>
    </w:p>
    <w:p w:rsidR="008D25A1" w:rsidRDefault="00A02E74">
      <w:pPr>
        <w:pStyle w:val="Tabladeilustraciones"/>
        <w:tabs>
          <w:tab w:val="right" w:leader="dot" w:pos="9627"/>
        </w:tabs>
        <w:rPr>
          <w:smallCaps w:val="0"/>
          <w:noProof/>
          <w:sz w:val="22"/>
          <w:szCs w:val="22"/>
          <w:lang w:val="es-AR" w:eastAsia="es-AR" w:bidi="ar-SA"/>
        </w:rPr>
      </w:pPr>
      <w:hyperlink w:anchor="_Toc421306757" w:history="1">
        <w:r w:rsidR="008D25A1" w:rsidRPr="00285EB6">
          <w:rPr>
            <w:rStyle w:val="Hipervnculo"/>
            <w:noProof/>
            <w:lang w:val="es-AR"/>
          </w:rPr>
          <w:t>Figura 2 - Selección de carpeta de instalación</w:t>
        </w:r>
        <w:r w:rsidR="008D25A1">
          <w:rPr>
            <w:noProof/>
            <w:webHidden/>
          </w:rPr>
          <w:tab/>
        </w:r>
        <w:r w:rsidR="008D25A1">
          <w:rPr>
            <w:noProof/>
            <w:webHidden/>
          </w:rPr>
          <w:fldChar w:fldCharType="begin"/>
        </w:r>
        <w:r w:rsidR="008D25A1">
          <w:rPr>
            <w:noProof/>
            <w:webHidden/>
          </w:rPr>
          <w:instrText xml:space="preserve"> PAGEREF _Toc421306757 \h </w:instrText>
        </w:r>
        <w:r w:rsidR="008D25A1">
          <w:rPr>
            <w:noProof/>
            <w:webHidden/>
          </w:rPr>
        </w:r>
        <w:r w:rsidR="008D25A1">
          <w:rPr>
            <w:noProof/>
            <w:webHidden/>
          </w:rPr>
          <w:fldChar w:fldCharType="separate"/>
        </w:r>
        <w:r w:rsidR="00373E17">
          <w:rPr>
            <w:noProof/>
            <w:webHidden/>
          </w:rPr>
          <w:t>7</w:t>
        </w:r>
        <w:r w:rsidR="008D25A1">
          <w:rPr>
            <w:noProof/>
            <w:webHidden/>
          </w:rPr>
          <w:fldChar w:fldCharType="end"/>
        </w:r>
      </w:hyperlink>
    </w:p>
    <w:p w:rsidR="008D25A1" w:rsidRDefault="00A02E74">
      <w:pPr>
        <w:pStyle w:val="Tabladeilustraciones"/>
        <w:tabs>
          <w:tab w:val="right" w:leader="dot" w:pos="9627"/>
        </w:tabs>
        <w:rPr>
          <w:smallCaps w:val="0"/>
          <w:noProof/>
          <w:sz w:val="22"/>
          <w:szCs w:val="22"/>
          <w:lang w:val="es-AR" w:eastAsia="es-AR" w:bidi="ar-SA"/>
        </w:rPr>
      </w:pPr>
      <w:hyperlink w:anchor="_Toc421306758" w:history="1">
        <w:r w:rsidR="008D25A1" w:rsidRPr="00285EB6">
          <w:rPr>
            <w:rStyle w:val="Hipervnculo"/>
            <w:noProof/>
            <w:lang w:val="es-AR"/>
          </w:rPr>
          <w:t>Figura 3 - Selección de opción de Menú Inicio</w:t>
        </w:r>
        <w:r w:rsidR="008D25A1">
          <w:rPr>
            <w:noProof/>
            <w:webHidden/>
          </w:rPr>
          <w:tab/>
        </w:r>
        <w:r w:rsidR="008D25A1">
          <w:rPr>
            <w:noProof/>
            <w:webHidden/>
          </w:rPr>
          <w:fldChar w:fldCharType="begin"/>
        </w:r>
        <w:r w:rsidR="008D25A1">
          <w:rPr>
            <w:noProof/>
            <w:webHidden/>
          </w:rPr>
          <w:instrText xml:space="preserve"> PAGEREF _Toc421306758 \h </w:instrText>
        </w:r>
        <w:r w:rsidR="008D25A1">
          <w:rPr>
            <w:noProof/>
            <w:webHidden/>
          </w:rPr>
        </w:r>
        <w:r w:rsidR="008D25A1">
          <w:rPr>
            <w:noProof/>
            <w:webHidden/>
          </w:rPr>
          <w:fldChar w:fldCharType="separate"/>
        </w:r>
        <w:r w:rsidR="00373E17">
          <w:rPr>
            <w:noProof/>
            <w:webHidden/>
          </w:rPr>
          <w:t>7</w:t>
        </w:r>
        <w:r w:rsidR="008D25A1">
          <w:rPr>
            <w:noProof/>
            <w:webHidden/>
          </w:rPr>
          <w:fldChar w:fldCharType="end"/>
        </w:r>
      </w:hyperlink>
    </w:p>
    <w:p w:rsidR="008D25A1" w:rsidRDefault="00A02E74">
      <w:pPr>
        <w:pStyle w:val="Tabladeilustraciones"/>
        <w:tabs>
          <w:tab w:val="right" w:leader="dot" w:pos="9627"/>
        </w:tabs>
        <w:rPr>
          <w:smallCaps w:val="0"/>
          <w:noProof/>
          <w:sz w:val="22"/>
          <w:szCs w:val="22"/>
          <w:lang w:val="es-AR" w:eastAsia="es-AR" w:bidi="ar-SA"/>
        </w:rPr>
      </w:pPr>
      <w:hyperlink w:anchor="_Toc421306759" w:history="1">
        <w:r w:rsidR="008D25A1" w:rsidRPr="00285EB6">
          <w:rPr>
            <w:rStyle w:val="Hipervnculo"/>
            <w:noProof/>
            <w:lang w:val="es-AR"/>
          </w:rPr>
          <w:t>Figura 4 - Instalación finalizada</w:t>
        </w:r>
        <w:r w:rsidR="008D25A1">
          <w:rPr>
            <w:noProof/>
            <w:webHidden/>
          </w:rPr>
          <w:tab/>
        </w:r>
        <w:r w:rsidR="008D25A1">
          <w:rPr>
            <w:noProof/>
            <w:webHidden/>
          </w:rPr>
          <w:fldChar w:fldCharType="begin"/>
        </w:r>
        <w:r w:rsidR="008D25A1">
          <w:rPr>
            <w:noProof/>
            <w:webHidden/>
          </w:rPr>
          <w:instrText xml:space="preserve"> PAGEREF _Toc421306759 \h </w:instrText>
        </w:r>
        <w:r w:rsidR="008D25A1">
          <w:rPr>
            <w:noProof/>
            <w:webHidden/>
          </w:rPr>
        </w:r>
        <w:r w:rsidR="008D25A1">
          <w:rPr>
            <w:noProof/>
            <w:webHidden/>
          </w:rPr>
          <w:fldChar w:fldCharType="separate"/>
        </w:r>
        <w:r w:rsidR="00373E17">
          <w:rPr>
            <w:noProof/>
            <w:webHidden/>
          </w:rPr>
          <w:t>8</w:t>
        </w:r>
        <w:r w:rsidR="008D25A1">
          <w:rPr>
            <w:noProof/>
            <w:webHidden/>
          </w:rPr>
          <w:fldChar w:fldCharType="end"/>
        </w:r>
      </w:hyperlink>
    </w:p>
    <w:p w:rsidR="008D25A1" w:rsidRDefault="00A02E74">
      <w:pPr>
        <w:pStyle w:val="Tabladeilustraciones"/>
        <w:tabs>
          <w:tab w:val="right" w:leader="dot" w:pos="9627"/>
        </w:tabs>
        <w:rPr>
          <w:smallCaps w:val="0"/>
          <w:noProof/>
          <w:sz w:val="22"/>
          <w:szCs w:val="22"/>
          <w:lang w:val="es-AR" w:eastAsia="es-AR" w:bidi="ar-SA"/>
        </w:rPr>
      </w:pPr>
      <w:hyperlink w:anchor="_Toc421306760" w:history="1">
        <w:r w:rsidR="008D25A1" w:rsidRPr="00285EB6">
          <w:rPr>
            <w:rStyle w:val="Hipervnculo"/>
            <w:noProof/>
            <w:lang w:val="es-AR"/>
          </w:rPr>
          <w:t>Figura 5 - Advertencia de marea activa</w:t>
        </w:r>
        <w:r w:rsidR="008D25A1">
          <w:rPr>
            <w:noProof/>
            <w:webHidden/>
          </w:rPr>
          <w:tab/>
        </w:r>
        <w:r w:rsidR="008D25A1">
          <w:rPr>
            <w:noProof/>
            <w:webHidden/>
          </w:rPr>
          <w:fldChar w:fldCharType="begin"/>
        </w:r>
        <w:r w:rsidR="008D25A1">
          <w:rPr>
            <w:noProof/>
            <w:webHidden/>
          </w:rPr>
          <w:instrText xml:space="preserve"> PAGEREF _Toc421306760 \h </w:instrText>
        </w:r>
        <w:r w:rsidR="008D25A1">
          <w:rPr>
            <w:noProof/>
            <w:webHidden/>
          </w:rPr>
        </w:r>
        <w:r w:rsidR="008D25A1">
          <w:rPr>
            <w:noProof/>
            <w:webHidden/>
          </w:rPr>
          <w:fldChar w:fldCharType="separate"/>
        </w:r>
        <w:r w:rsidR="00373E17">
          <w:rPr>
            <w:noProof/>
            <w:webHidden/>
          </w:rPr>
          <w:t>9</w:t>
        </w:r>
        <w:r w:rsidR="008D25A1">
          <w:rPr>
            <w:noProof/>
            <w:webHidden/>
          </w:rPr>
          <w:fldChar w:fldCharType="end"/>
        </w:r>
      </w:hyperlink>
    </w:p>
    <w:p w:rsidR="008D25A1" w:rsidRDefault="00A02E74">
      <w:pPr>
        <w:pStyle w:val="Tabladeilustraciones"/>
        <w:tabs>
          <w:tab w:val="right" w:leader="dot" w:pos="9627"/>
        </w:tabs>
        <w:rPr>
          <w:smallCaps w:val="0"/>
          <w:noProof/>
          <w:sz w:val="22"/>
          <w:szCs w:val="22"/>
          <w:lang w:val="es-AR" w:eastAsia="es-AR" w:bidi="ar-SA"/>
        </w:rPr>
      </w:pPr>
      <w:hyperlink w:anchor="_Toc421306761" w:history="1">
        <w:r w:rsidR="008D25A1" w:rsidRPr="00285EB6">
          <w:rPr>
            <w:rStyle w:val="Hipervnculo"/>
            <w:noProof/>
            <w:lang w:val="es-AR"/>
          </w:rPr>
          <w:t>Figura 6 - Pantala principal de la aplicación</w:t>
        </w:r>
        <w:r w:rsidR="008D25A1">
          <w:rPr>
            <w:noProof/>
            <w:webHidden/>
          </w:rPr>
          <w:tab/>
        </w:r>
        <w:r w:rsidR="008D25A1">
          <w:rPr>
            <w:noProof/>
            <w:webHidden/>
          </w:rPr>
          <w:fldChar w:fldCharType="begin"/>
        </w:r>
        <w:r w:rsidR="008D25A1">
          <w:rPr>
            <w:noProof/>
            <w:webHidden/>
          </w:rPr>
          <w:instrText xml:space="preserve"> PAGEREF _Toc421306761 \h </w:instrText>
        </w:r>
        <w:r w:rsidR="008D25A1">
          <w:rPr>
            <w:noProof/>
            <w:webHidden/>
          </w:rPr>
        </w:r>
        <w:r w:rsidR="008D25A1">
          <w:rPr>
            <w:noProof/>
            <w:webHidden/>
          </w:rPr>
          <w:fldChar w:fldCharType="separate"/>
        </w:r>
        <w:r w:rsidR="00373E17">
          <w:rPr>
            <w:noProof/>
            <w:webHidden/>
          </w:rPr>
          <w:t>9</w:t>
        </w:r>
        <w:r w:rsidR="008D25A1">
          <w:rPr>
            <w:noProof/>
            <w:webHidden/>
          </w:rPr>
          <w:fldChar w:fldCharType="end"/>
        </w:r>
      </w:hyperlink>
    </w:p>
    <w:p w:rsidR="008D25A1" w:rsidRDefault="00A02E74">
      <w:pPr>
        <w:pStyle w:val="Tabladeilustraciones"/>
        <w:tabs>
          <w:tab w:val="right" w:leader="dot" w:pos="9627"/>
        </w:tabs>
        <w:rPr>
          <w:smallCaps w:val="0"/>
          <w:noProof/>
          <w:sz w:val="22"/>
          <w:szCs w:val="22"/>
          <w:lang w:val="es-AR" w:eastAsia="es-AR" w:bidi="ar-SA"/>
        </w:rPr>
      </w:pPr>
      <w:hyperlink w:anchor="_Toc421306762" w:history="1">
        <w:r w:rsidR="008D25A1" w:rsidRPr="00285EB6">
          <w:rPr>
            <w:rStyle w:val="Hipervnculo"/>
            <w:noProof/>
            <w:lang w:val="es-AR"/>
          </w:rPr>
          <w:t>Figura 7 - Lista de mareas</w:t>
        </w:r>
        <w:r w:rsidR="008D25A1">
          <w:rPr>
            <w:noProof/>
            <w:webHidden/>
          </w:rPr>
          <w:tab/>
        </w:r>
        <w:r w:rsidR="008D25A1">
          <w:rPr>
            <w:noProof/>
            <w:webHidden/>
          </w:rPr>
          <w:fldChar w:fldCharType="begin"/>
        </w:r>
        <w:r w:rsidR="008D25A1">
          <w:rPr>
            <w:noProof/>
            <w:webHidden/>
          </w:rPr>
          <w:instrText xml:space="preserve"> PAGEREF _Toc421306762 \h </w:instrText>
        </w:r>
        <w:r w:rsidR="008D25A1">
          <w:rPr>
            <w:noProof/>
            <w:webHidden/>
          </w:rPr>
        </w:r>
        <w:r w:rsidR="008D25A1">
          <w:rPr>
            <w:noProof/>
            <w:webHidden/>
          </w:rPr>
          <w:fldChar w:fldCharType="separate"/>
        </w:r>
        <w:r w:rsidR="00373E17">
          <w:rPr>
            <w:noProof/>
            <w:webHidden/>
          </w:rPr>
          <w:t>10</w:t>
        </w:r>
        <w:r w:rsidR="008D25A1">
          <w:rPr>
            <w:noProof/>
            <w:webHidden/>
          </w:rPr>
          <w:fldChar w:fldCharType="end"/>
        </w:r>
      </w:hyperlink>
    </w:p>
    <w:p w:rsidR="008D25A1" w:rsidRDefault="00A02E74">
      <w:pPr>
        <w:pStyle w:val="Tabladeilustraciones"/>
        <w:tabs>
          <w:tab w:val="right" w:leader="dot" w:pos="9627"/>
        </w:tabs>
        <w:rPr>
          <w:smallCaps w:val="0"/>
          <w:noProof/>
          <w:sz w:val="22"/>
          <w:szCs w:val="22"/>
          <w:lang w:val="es-AR" w:eastAsia="es-AR" w:bidi="ar-SA"/>
        </w:rPr>
      </w:pPr>
      <w:hyperlink w:anchor="_Toc421306763" w:history="1">
        <w:r w:rsidR="008D25A1" w:rsidRPr="00285EB6">
          <w:rPr>
            <w:rStyle w:val="Hipervnculo"/>
            <w:noProof/>
            <w:lang w:val="es-AR"/>
          </w:rPr>
          <w:t>Figura 8 - Ventana de edición de mareas</w:t>
        </w:r>
        <w:r w:rsidR="008D25A1">
          <w:rPr>
            <w:noProof/>
            <w:webHidden/>
          </w:rPr>
          <w:tab/>
        </w:r>
        <w:r w:rsidR="008D25A1">
          <w:rPr>
            <w:noProof/>
            <w:webHidden/>
          </w:rPr>
          <w:fldChar w:fldCharType="begin"/>
        </w:r>
        <w:r w:rsidR="008D25A1">
          <w:rPr>
            <w:noProof/>
            <w:webHidden/>
          </w:rPr>
          <w:instrText xml:space="preserve"> PAGEREF _Toc421306763 \h </w:instrText>
        </w:r>
        <w:r w:rsidR="008D25A1">
          <w:rPr>
            <w:noProof/>
            <w:webHidden/>
          </w:rPr>
        </w:r>
        <w:r w:rsidR="008D25A1">
          <w:rPr>
            <w:noProof/>
            <w:webHidden/>
          </w:rPr>
          <w:fldChar w:fldCharType="separate"/>
        </w:r>
        <w:r w:rsidR="00373E17">
          <w:rPr>
            <w:noProof/>
            <w:webHidden/>
          </w:rPr>
          <w:t>11</w:t>
        </w:r>
        <w:r w:rsidR="008D25A1">
          <w:rPr>
            <w:noProof/>
            <w:webHidden/>
          </w:rPr>
          <w:fldChar w:fldCharType="end"/>
        </w:r>
      </w:hyperlink>
    </w:p>
    <w:p w:rsidR="008D25A1" w:rsidRDefault="00A02E74">
      <w:pPr>
        <w:pStyle w:val="Tabladeilustraciones"/>
        <w:tabs>
          <w:tab w:val="right" w:leader="dot" w:pos="9627"/>
        </w:tabs>
        <w:rPr>
          <w:smallCaps w:val="0"/>
          <w:noProof/>
          <w:sz w:val="22"/>
          <w:szCs w:val="22"/>
          <w:lang w:val="es-AR" w:eastAsia="es-AR" w:bidi="ar-SA"/>
        </w:rPr>
      </w:pPr>
      <w:hyperlink w:anchor="_Toc421306764" w:history="1">
        <w:r w:rsidR="008D25A1" w:rsidRPr="00285EB6">
          <w:rPr>
            <w:rStyle w:val="Hipervnculo"/>
            <w:noProof/>
            <w:lang w:val="es-AR"/>
          </w:rPr>
          <w:t>Figura 9 - Cómo cerrar una pestaña</w:t>
        </w:r>
        <w:r w:rsidR="008D25A1">
          <w:rPr>
            <w:noProof/>
            <w:webHidden/>
          </w:rPr>
          <w:tab/>
        </w:r>
        <w:r w:rsidR="008D25A1">
          <w:rPr>
            <w:noProof/>
            <w:webHidden/>
          </w:rPr>
          <w:fldChar w:fldCharType="begin"/>
        </w:r>
        <w:r w:rsidR="008D25A1">
          <w:rPr>
            <w:noProof/>
            <w:webHidden/>
          </w:rPr>
          <w:instrText xml:space="preserve"> PAGEREF _Toc421306764 \h </w:instrText>
        </w:r>
        <w:r w:rsidR="008D25A1">
          <w:rPr>
            <w:noProof/>
            <w:webHidden/>
          </w:rPr>
        </w:r>
        <w:r w:rsidR="008D25A1">
          <w:rPr>
            <w:noProof/>
            <w:webHidden/>
          </w:rPr>
          <w:fldChar w:fldCharType="separate"/>
        </w:r>
        <w:r w:rsidR="00373E17">
          <w:rPr>
            <w:noProof/>
            <w:webHidden/>
          </w:rPr>
          <w:t>12</w:t>
        </w:r>
        <w:r w:rsidR="008D25A1">
          <w:rPr>
            <w:noProof/>
            <w:webHidden/>
          </w:rPr>
          <w:fldChar w:fldCharType="end"/>
        </w:r>
      </w:hyperlink>
    </w:p>
    <w:p w:rsidR="008D25A1" w:rsidRDefault="00A02E74">
      <w:pPr>
        <w:pStyle w:val="Tabladeilustraciones"/>
        <w:tabs>
          <w:tab w:val="right" w:leader="dot" w:pos="9627"/>
        </w:tabs>
        <w:rPr>
          <w:smallCaps w:val="0"/>
          <w:noProof/>
          <w:sz w:val="22"/>
          <w:szCs w:val="22"/>
          <w:lang w:val="es-AR" w:eastAsia="es-AR" w:bidi="ar-SA"/>
        </w:rPr>
      </w:pPr>
      <w:hyperlink w:anchor="_Toc421306765" w:history="1">
        <w:r w:rsidR="008D25A1" w:rsidRPr="00285EB6">
          <w:rPr>
            <w:rStyle w:val="Hipervnculo"/>
            <w:noProof/>
            <w:lang w:val="es-AR"/>
          </w:rPr>
          <w:t>Figura 10 - Indicación de marea activa</w:t>
        </w:r>
        <w:r w:rsidR="008D25A1">
          <w:rPr>
            <w:noProof/>
            <w:webHidden/>
          </w:rPr>
          <w:tab/>
        </w:r>
        <w:r w:rsidR="008D25A1">
          <w:rPr>
            <w:noProof/>
            <w:webHidden/>
          </w:rPr>
          <w:fldChar w:fldCharType="begin"/>
        </w:r>
        <w:r w:rsidR="008D25A1">
          <w:rPr>
            <w:noProof/>
            <w:webHidden/>
          </w:rPr>
          <w:instrText xml:space="preserve"> PAGEREF _Toc421306765 \h </w:instrText>
        </w:r>
        <w:r w:rsidR="008D25A1">
          <w:rPr>
            <w:noProof/>
            <w:webHidden/>
          </w:rPr>
        </w:r>
        <w:r w:rsidR="008D25A1">
          <w:rPr>
            <w:noProof/>
            <w:webHidden/>
          </w:rPr>
          <w:fldChar w:fldCharType="separate"/>
        </w:r>
        <w:r w:rsidR="00373E17">
          <w:rPr>
            <w:noProof/>
            <w:webHidden/>
          </w:rPr>
          <w:t>12</w:t>
        </w:r>
        <w:r w:rsidR="008D25A1">
          <w:rPr>
            <w:noProof/>
            <w:webHidden/>
          </w:rPr>
          <w:fldChar w:fldCharType="end"/>
        </w:r>
      </w:hyperlink>
    </w:p>
    <w:p w:rsidR="008D25A1" w:rsidRDefault="00A02E74">
      <w:pPr>
        <w:pStyle w:val="Tabladeilustraciones"/>
        <w:tabs>
          <w:tab w:val="right" w:leader="dot" w:pos="9627"/>
        </w:tabs>
        <w:rPr>
          <w:smallCaps w:val="0"/>
          <w:noProof/>
          <w:sz w:val="22"/>
          <w:szCs w:val="22"/>
          <w:lang w:val="es-AR" w:eastAsia="es-AR" w:bidi="ar-SA"/>
        </w:rPr>
      </w:pPr>
      <w:hyperlink w:anchor="_Toc421306766" w:history="1">
        <w:r w:rsidR="008D25A1" w:rsidRPr="00285EB6">
          <w:rPr>
            <w:rStyle w:val="Hipervnculo"/>
            <w:noProof/>
            <w:lang w:val="es-AR"/>
          </w:rPr>
          <w:t>Figura 11 - Filtros de búsqueda</w:t>
        </w:r>
        <w:r w:rsidR="008D25A1">
          <w:rPr>
            <w:noProof/>
            <w:webHidden/>
          </w:rPr>
          <w:tab/>
        </w:r>
        <w:r w:rsidR="008D25A1">
          <w:rPr>
            <w:noProof/>
            <w:webHidden/>
          </w:rPr>
          <w:fldChar w:fldCharType="begin"/>
        </w:r>
        <w:r w:rsidR="008D25A1">
          <w:rPr>
            <w:noProof/>
            <w:webHidden/>
          </w:rPr>
          <w:instrText xml:space="preserve"> PAGEREF _Toc421306766 \h </w:instrText>
        </w:r>
        <w:r w:rsidR="008D25A1">
          <w:rPr>
            <w:noProof/>
            <w:webHidden/>
          </w:rPr>
        </w:r>
        <w:r w:rsidR="008D25A1">
          <w:rPr>
            <w:noProof/>
            <w:webHidden/>
          </w:rPr>
          <w:fldChar w:fldCharType="separate"/>
        </w:r>
        <w:r w:rsidR="00373E17">
          <w:rPr>
            <w:noProof/>
            <w:webHidden/>
          </w:rPr>
          <w:t>13</w:t>
        </w:r>
        <w:r w:rsidR="008D25A1">
          <w:rPr>
            <w:noProof/>
            <w:webHidden/>
          </w:rPr>
          <w:fldChar w:fldCharType="end"/>
        </w:r>
      </w:hyperlink>
    </w:p>
    <w:p w:rsidR="008D25A1" w:rsidRDefault="00A02E74">
      <w:pPr>
        <w:pStyle w:val="Tabladeilustraciones"/>
        <w:tabs>
          <w:tab w:val="right" w:leader="dot" w:pos="9627"/>
        </w:tabs>
        <w:rPr>
          <w:smallCaps w:val="0"/>
          <w:noProof/>
          <w:sz w:val="22"/>
          <w:szCs w:val="22"/>
          <w:lang w:val="es-AR" w:eastAsia="es-AR" w:bidi="ar-SA"/>
        </w:rPr>
      </w:pPr>
      <w:hyperlink w:anchor="_Toc421306767" w:history="1">
        <w:r w:rsidR="008D25A1" w:rsidRPr="00285EB6">
          <w:rPr>
            <w:rStyle w:val="Hipervnculo"/>
            <w:noProof/>
            <w:lang w:val="es-AR"/>
          </w:rPr>
          <w:t>Figura 12 - Ventana de carga continua</w:t>
        </w:r>
        <w:r w:rsidR="008D25A1">
          <w:rPr>
            <w:noProof/>
            <w:webHidden/>
          </w:rPr>
          <w:tab/>
        </w:r>
        <w:r w:rsidR="008D25A1">
          <w:rPr>
            <w:noProof/>
            <w:webHidden/>
          </w:rPr>
          <w:fldChar w:fldCharType="begin"/>
        </w:r>
        <w:r w:rsidR="008D25A1">
          <w:rPr>
            <w:noProof/>
            <w:webHidden/>
          </w:rPr>
          <w:instrText xml:space="preserve"> PAGEREF _Toc421306767 \h </w:instrText>
        </w:r>
        <w:r w:rsidR="008D25A1">
          <w:rPr>
            <w:noProof/>
            <w:webHidden/>
          </w:rPr>
        </w:r>
        <w:r w:rsidR="008D25A1">
          <w:rPr>
            <w:noProof/>
            <w:webHidden/>
          </w:rPr>
          <w:fldChar w:fldCharType="separate"/>
        </w:r>
        <w:r w:rsidR="00373E17">
          <w:rPr>
            <w:noProof/>
            <w:webHidden/>
          </w:rPr>
          <w:t>14</w:t>
        </w:r>
        <w:r w:rsidR="008D25A1">
          <w:rPr>
            <w:noProof/>
            <w:webHidden/>
          </w:rPr>
          <w:fldChar w:fldCharType="end"/>
        </w:r>
      </w:hyperlink>
    </w:p>
    <w:p w:rsidR="008D25A1" w:rsidRDefault="00A02E74">
      <w:pPr>
        <w:pStyle w:val="Tabladeilustraciones"/>
        <w:tabs>
          <w:tab w:val="right" w:leader="dot" w:pos="9627"/>
        </w:tabs>
        <w:rPr>
          <w:smallCaps w:val="0"/>
          <w:noProof/>
          <w:sz w:val="22"/>
          <w:szCs w:val="22"/>
          <w:lang w:val="es-AR" w:eastAsia="es-AR" w:bidi="ar-SA"/>
        </w:rPr>
      </w:pPr>
      <w:hyperlink w:anchor="_Toc421306768" w:history="1">
        <w:r w:rsidR="008D25A1" w:rsidRPr="00285EB6">
          <w:rPr>
            <w:rStyle w:val="Hipervnculo"/>
            <w:noProof/>
            <w:lang w:val="es-AR"/>
          </w:rPr>
          <w:t>Figura 13 - Confirmación de continuación</w:t>
        </w:r>
        <w:r w:rsidR="008D25A1">
          <w:rPr>
            <w:noProof/>
            <w:webHidden/>
          </w:rPr>
          <w:tab/>
        </w:r>
        <w:r w:rsidR="008D25A1">
          <w:rPr>
            <w:noProof/>
            <w:webHidden/>
          </w:rPr>
          <w:fldChar w:fldCharType="begin"/>
        </w:r>
        <w:r w:rsidR="008D25A1">
          <w:rPr>
            <w:noProof/>
            <w:webHidden/>
          </w:rPr>
          <w:instrText xml:space="preserve"> PAGEREF _Toc421306768 \h </w:instrText>
        </w:r>
        <w:r w:rsidR="008D25A1">
          <w:rPr>
            <w:noProof/>
            <w:webHidden/>
          </w:rPr>
        </w:r>
        <w:r w:rsidR="008D25A1">
          <w:rPr>
            <w:noProof/>
            <w:webHidden/>
          </w:rPr>
          <w:fldChar w:fldCharType="separate"/>
        </w:r>
        <w:r w:rsidR="00373E17">
          <w:rPr>
            <w:noProof/>
            <w:webHidden/>
          </w:rPr>
          <w:t>14</w:t>
        </w:r>
        <w:r w:rsidR="008D25A1">
          <w:rPr>
            <w:noProof/>
            <w:webHidden/>
          </w:rPr>
          <w:fldChar w:fldCharType="end"/>
        </w:r>
      </w:hyperlink>
    </w:p>
    <w:p w:rsidR="008D25A1" w:rsidRDefault="00A02E74">
      <w:pPr>
        <w:pStyle w:val="Tabladeilustraciones"/>
        <w:tabs>
          <w:tab w:val="right" w:leader="dot" w:pos="9627"/>
        </w:tabs>
        <w:rPr>
          <w:smallCaps w:val="0"/>
          <w:noProof/>
          <w:sz w:val="22"/>
          <w:szCs w:val="22"/>
          <w:lang w:val="es-AR" w:eastAsia="es-AR" w:bidi="ar-SA"/>
        </w:rPr>
      </w:pPr>
      <w:hyperlink w:anchor="_Toc421306769" w:history="1">
        <w:r w:rsidR="008D25A1" w:rsidRPr="00285EB6">
          <w:rPr>
            <w:rStyle w:val="Hipervnculo"/>
            <w:noProof/>
            <w:lang w:val="es-AR"/>
          </w:rPr>
          <w:t>Figura 14 – Datos básicos del sistema</w:t>
        </w:r>
        <w:r w:rsidR="008D25A1">
          <w:rPr>
            <w:noProof/>
            <w:webHidden/>
          </w:rPr>
          <w:tab/>
        </w:r>
        <w:r w:rsidR="008D25A1">
          <w:rPr>
            <w:noProof/>
            <w:webHidden/>
          </w:rPr>
          <w:fldChar w:fldCharType="begin"/>
        </w:r>
        <w:r w:rsidR="008D25A1">
          <w:rPr>
            <w:noProof/>
            <w:webHidden/>
          </w:rPr>
          <w:instrText xml:space="preserve"> PAGEREF _Toc421306769 \h </w:instrText>
        </w:r>
        <w:r w:rsidR="008D25A1">
          <w:rPr>
            <w:noProof/>
            <w:webHidden/>
          </w:rPr>
        </w:r>
        <w:r w:rsidR="008D25A1">
          <w:rPr>
            <w:noProof/>
            <w:webHidden/>
          </w:rPr>
          <w:fldChar w:fldCharType="separate"/>
        </w:r>
        <w:r w:rsidR="00373E17">
          <w:rPr>
            <w:noProof/>
            <w:webHidden/>
          </w:rPr>
          <w:t>15</w:t>
        </w:r>
        <w:r w:rsidR="008D25A1">
          <w:rPr>
            <w:noProof/>
            <w:webHidden/>
          </w:rPr>
          <w:fldChar w:fldCharType="end"/>
        </w:r>
      </w:hyperlink>
    </w:p>
    <w:p w:rsidR="008D25A1" w:rsidRDefault="00A02E74">
      <w:pPr>
        <w:pStyle w:val="Tabladeilustraciones"/>
        <w:tabs>
          <w:tab w:val="right" w:leader="dot" w:pos="9627"/>
        </w:tabs>
        <w:rPr>
          <w:smallCaps w:val="0"/>
          <w:noProof/>
          <w:sz w:val="22"/>
          <w:szCs w:val="22"/>
          <w:lang w:val="es-AR" w:eastAsia="es-AR" w:bidi="ar-SA"/>
        </w:rPr>
      </w:pPr>
      <w:hyperlink w:anchor="_Toc421306770" w:history="1">
        <w:r w:rsidR="008D25A1" w:rsidRPr="00285EB6">
          <w:rPr>
            <w:rStyle w:val="Hipervnculo"/>
            <w:noProof/>
            <w:lang w:val="es-AR"/>
          </w:rPr>
          <w:t>Figura 15 - Planilla Excel generada por la aplicación</w:t>
        </w:r>
        <w:r w:rsidR="008D25A1">
          <w:rPr>
            <w:noProof/>
            <w:webHidden/>
          </w:rPr>
          <w:tab/>
        </w:r>
        <w:r w:rsidR="008D25A1">
          <w:rPr>
            <w:noProof/>
            <w:webHidden/>
          </w:rPr>
          <w:fldChar w:fldCharType="begin"/>
        </w:r>
        <w:r w:rsidR="008D25A1">
          <w:rPr>
            <w:noProof/>
            <w:webHidden/>
          </w:rPr>
          <w:instrText xml:space="preserve"> PAGEREF _Toc421306770 \h </w:instrText>
        </w:r>
        <w:r w:rsidR="008D25A1">
          <w:rPr>
            <w:noProof/>
            <w:webHidden/>
          </w:rPr>
        </w:r>
        <w:r w:rsidR="008D25A1">
          <w:rPr>
            <w:noProof/>
            <w:webHidden/>
          </w:rPr>
          <w:fldChar w:fldCharType="separate"/>
        </w:r>
        <w:r w:rsidR="00373E17">
          <w:rPr>
            <w:noProof/>
            <w:webHidden/>
          </w:rPr>
          <w:t>16</w:t>
        </w:r>
        <w:r w:rsidR="008D25A1">
          <w:rPr>
            <w:noProof/>
            <w:webHidden/>
          </w:rPr>
          <w:fldChar w:fldCharType="end"/>
        </w:r>
      </w:hyperlink>
    </w:p>
    <w:p w:rsidR="008D25A1" w:rsidRDefault="00A02E74">
      <w:pPr>
        <w:pStyle w:val="Tabladeilustraciones"/>
        <w:tabs>
          <w:tab w:val="right" w:leader="dot" w:pos="9627"/>
        </w:tabs>
        <w:rPr>
          <w:smallCaps w:val="0"/>
          <w:noProof/>
          <w:sz w:val="22"/>
          <w:szCs w:val="22"/>
          <w:lang w:val="es-AR" w:eastAsia="es-AR" w:bidi="ar-SA"/>
        </w:rPr>
      </w:pPr>
      <w:hyperlink w:anchor="_Toc421306771" w:history="1">
        <w:r w:rsidR="008D25A1" w:rsidRPr="00285EB6">
          <w:rPr>
            <w:rStyle w:val="Hipervnculo"/>
            <w:noProof/>
            <w:lang w:val="es-AR"/>
          </w:rPr>
          <w:t>Figura 16 - Detalle de los filtros de búsqueda</w:t>
        </w:r>
        <w:r w:rsidR="008D25A1">
          <w:rPr>
            <w:noProof/>
            <w:webHidden/>
          </w:rPr>
          <w:tab/>
        </w:r>
        <w:r w:rsidR="008D25A1">
          <w:rPr>
            <w:noProof/>
            <w:webHidden/>
          </w:rPr>
          <w:fldChar w:fldCharType="begin"/>
        </w:r>
        <w:r w:rsidR="008D25A1">
          <w:rPr>
            <w:noProof/>
            <w:webHidden/>
          </w:rPr>
          <w:instrText xml:space="preserve"> PAGEREF _Toc421306771 \h </w:instrText>
        </w:r>
        <w:r w:rsidR="008D25A1">
          <w:rPr>
            <w:noProof/>
            <w:webHidden/>
          </w:rPr>
        </w:r>
        <w:r w:rsidR="008D25A1">
          <w:rPr>
            <w:noProof/>
            <w:webHidden/>
          </w:rPr>
          <w:fldChar w:fldCharType="separate"/>
        </w:r>
        <w:r w:rsidR="00373E17">
          <w:rPr>
            <w:noProof/>
            <w:webHidden/>
          </w:rPr>
          <w:t>17</w:t>
        </w:r>
        <w:r w:rsidR="008D25A1">
          <w:rPr>
            <w:noProof/>
            <w:webHidden/>
          </w:rPr>
          <w:fldChar w:fldCharType="end"/>
        </w:r>
      </w:hyperlink>
    </w:p>
    <w:p w:rsidR="008D25A1" w:rsidRDefault="00A02E74">
      <w:pPr>
        <w:pStyle w:val="Tabladeilustraciones"/>
        <w:tabs>
          <w:tab w:val="right" w:leader="dot" w:pos="9627"/>
        </w:tabs>
        <w:rPr>
          <w:smallCaps w:val="0"/>
          <w:noProof/>
          <w:sz w:val="22"/>
          <w:szCs w:val="22"/>
          <w:lang w:val="es-AR" w:eastAsia="es-AR" w:bidi="ar-SA"/>
        </w:rPr>
      </w:pPr>
      <w:hyperlink w:anchor="_Toc421306772" w:history="1">
        <w:r w:rsidR="008D25A1" w:rsidRPr="00285EB6">
          <w:rPr>
            <w:rStyle w:val="Hipervnculo"/>
            <w:noProof/>
            <w:lang w:val="es-AR"/>
          </w:rPr>
          <w:t>Figura 17 - Ventanas de edición</w:t>
        </w:r>
        <w:r w:rsidR="008D25A1">
          <w:rPr>
            <w:noProof/>
            <w:webHidden/>
          </w:rPr>
          <w:tab/>
        </w:r>
        <w:r w:rsidR="008D25A1">
          <w:rPr>
            <w:noProof/>
            <w:webHidden/>
          </w:rPr>
          <w:fldChar w:fldCharType="begin"/>
        </w:r>
        <w:r w:rsidR="008D25A1">
          <w:rPr>
            <w:noProof/>
            <w:webHidden/>
          </w:rPr>
          <w:instrText xml:space="preserve"> PAGEREF _Toc421306772 \h </w:instrText>
        </w:r>
        <w:r w:rsidR="008D25A1">
          <w:rPr>
            <w:noProof/>
            <w:webHidden/>
          </w:rPr>
        </w:r>
        <w:r w:rsidR="008D25A1">
          <w:rPr>
            <w:noProof/>
            <w:webHidden/>
          </w:rPr>
          <w:fldChar w:fldCharType="separate"/>
        </w:r>
        <w:r w:rsidR="00373E17">
          <w:rPr>
            <w:noProof/>
            <w:webHidden/>
          </w:rPr>
          <w:t>19</w:t>
        </w:r>
        <w:r w:rsidR="008D25A1">
          <w:rPr>
            <w:noProof/>
            <w:webHidden/>
          </w:rPr>
          <w:fldChar w:fldCharType="end"/>
        </w:r>
      </w:hyperlink>
    </w:p>
    <w:p w:rsidR="008D25A1" w:rsidRDefault="00A02E74">
      <w:pPr>
        <w:pStyle w:val="Tabladeilustraciones"/>
        <w:tabs>
          <w:tab w:val="right" w:leader="dot" w:pos="9627"/>
        </w:tabs>
        <w:rPr>
          <w:smallCaps w:val="0"/>
          <w:noProof/>
          <w:sz w:val="22"/>
          <w:szCs w:val="22"/>
          <w:lang w:val="es-AR" w:eastAsia="es-AR" w:bidi="ar-SA"/>
        </w:rPr>
      </w:pPr>
      <w:hyperlink w:anchor="_Toc421306773" w:history="1">
        <w:r w:rsidR="008D25A1" w:rsidRPr="00285EB6">
          <w:rPr>
            <w:rStyle w:val="Hipervnculo"/>
            <w:noProof/>
            <w:lang w:val="es-AR"/>
          </w:rPr>
          <w:t>Figura 18 - Secciones de la pantalla principal</w:t>
        </w:r>
        <w:r w:rsidR="008D25A1">
          <w:rPr>
            <w:noProof/>
            <w:webHidden/>
          </w:rPr>
          <w:tab/>
        </w:r>
        <w:r w:rsidR="008D25A1">
          <w:rPr>
            <w:noProof/>
            <w:webHidden/>
          </w:rPr>
          <w:fldChar w:fldCharType="begin"/>
        </w:r>
        <w:r w:rsidR="008D25A1">
          <w:rPr>
            <w:noProof/>
            <w:webHidden/>
          </w:rPr>
          <w:instrText xml:space="preserve"> PAGEREF _Toc421306773 \h </w:instrText>
        </w:r>
        <w:r w:rsidR="008D25A1">
          <w:rPr>
            <w:noProof/>
            <w:webHidden/>
          </w:rPr>
        </w:r>
        <w:r w:rsidR="008D25A1">
          <w:rPr>
            <w:noProof/>
            <w:webHidden/>
          </w:rPr>
          <w:fldChar w:fldCharType="separate"/>
        </w:r>
        <w:r w:rsidR="00373E17">
          <w:rPr>
            <w:noProof/>
            <w:webHidden/>
          </w:rPr>
          <w:t>21</w:t>
        </w:r>
        <w:r w:rsidR="008D25A1">
          <w:rPr>
            <w:noProof/>
            <w:webHidden/>
          </w:rPr>
          <w:fldChar w:fldCharType="end"/>
        </w:r>
      </w:hyperlink>
    </w:p>
    <w:p w:rsidR="008D25A1" w:rsidRDefault="00A02E74">
      <w:pPr>
        <w:pStyle w:val="Tabladeilustraciones"/>
        <w:tabs>
          <w:tab w:val="right" w:leader="dot" w:pos="9627"/>
        </w:tabs>
        <w:rPr>
          <w:smallCaps w:val="0"/>
          <w:noProof/>
          <w:sz w:val="22"/>
          <w:szCs w:val="22"/>
          <w:lang w:val="es-AR" w:eastAsia="es-AR" w:bidi="ar-SA"/>
        </w:rPr>
      </w:pPr>
      <w:hyperlink w:anchor="_Toc421306774" w:history="1">
        <w:r w:rsidR="008D25A1" w:rsidRPr="00285EB6">
          <w:rPr>
            <w:rStyle w:val="Hipervnculo"/>
            <w:noProof/>
            <w:lang w:val="es-AR"/>
          </w:rPr>
          <w:t>Figura 19 - Pestañas en el área de trabajo</w:t>
        </w:r>
        <w:r w:rsidR="008D25A1">
          <w:rPr>
            <w:noProof/>
            <w:webHidden/>
          </w:rPr>
          <w:tab/>
        </w:r>
        <w:r w:rsidR="008D25A1">
          <w:rPr>
            <w:noProof/>
            <w:webHidden/>
          </w:rPr>
          <w:fldChar w:fldCharType="begin"/>
        </w:r>
        <w:r w:rsidR="008D25A1">
          <w:rPr>
            <w:noProof/>
            <w:webHidden/>
          </w:rPr>
          <w:instrText xml:space="preserve"> PAGEREF _Toc421306774 \h </w:instrText>
        </w:r>
        <w:r w:rsidR="008D25A1">
          <w:rPr>
            <w:noProof/>
            <w:webHidden/>
          </w:rPr>
        </w:r>
        <w:r w:rsidR="008D25A1">
          <w:rPr>
            <w:noProof/>
            <w:webHidden/>
          </w:rPr>
          <w:fldChar w:fldCharType="separate"/>
        </w:r>
        <w:r w:rsidR="00373E17">
          <w:rPr>
            <w:noProof/>
            <w:webHidden/>
          </w:rPr>
          <w:t>22</w:t>
        </w:r>
        <w:r w:rsidR="008D25A1">
          <w:rPr>
            <w:noProof/>
            <w:webHidden/>
          </w:rPr>
          <w:fldChar w:fldCharType="end"/>
        </w:r>
      </w:hyperlink>
    </w:p>
    <w:p w:rsidR="008D25A1" w:rsidRDefault="00A02E74">
      <w:pPr>
        <w:pStyle w:val="Tabladeilustraciones"/>
        <w:tabs>
          <w:tab w:val="right" w:leader="dot" w:pos="9627"/>
        </w:tabs>
        <w:rPr>
          <w:smallCaps w:val="0"/>
          <w:noProof/>
          <w:sz w:val="22"/>
          <w:szCs w:val="22"/>
          <w:lang w:val="es-AR" w:eastAsia="es-AR" w:bidi="ar-SA"/>
        </w:rPr>
      </w:pPr>
      <w:hyperlink r:id="rId12" w:anchor="_Toc421306775" w:history="1">
        <w:r w:rsidR="008D25A1" w:rsidRPr="00285EB6">
          <w:rPr>
            <w:rStyle w:val="Hipervnculo"/>
            <w:noProof/>
          </w:rPr>
          <w:t>Figura 20 - Cómo cerrar una pestaña</w:t>
        </w:r>
        <w:r w:rsidR="008D25A1">
          <w:rPr>
            <w:noProof/>
            <w:webHidden/>
          </w:rPr>
          <w:tab/>
        </w:r>
        <w:r w:rsidR="008D25A1">
          <w:rPr>
            <w:noProof/>
            <w:webHidden/>
          </w:rPr>
          <w:fldChar w:fldCharType="begin"/>
        </w:r>
        <w:r w:rsidR="008D25A1">
          <w:rPr>
            <w:noProof/>
            <w:webHidden/>
          </w:rPr>
          <w:instrText xml:space="preserve"> PAGEREF _Toc421306775 \h </w:instrText>
        </w:r>
        <w:r w:rsidR="008D25A1">
          <w:rPr>
            <w:noProof/>
            <w:webHidden/>
          </w:rPr>
        </w:r>
        <w:r w:rsidR="008D25A1">
          <w:rPr>
            <w:noProof/>
            <w:webHidden/>
          </w:rPr>
          <w:fldChar w:fldCharType="separate"/>
        </w:r>
        <w:r w:rsidR="00373E17">
          <w:rPr>
            <w:noProof/>
            <w:webHidden/>
          </w:rPr>
          <w:t>22</w:t>
        </w:r>
        <w:r w:rsidR="008D25A1">
          <w:rPr>
            <w:noProof/>
            <w:webHidden/>
          </w:rPr>
          <w:fldChar w:fldCharType="end"/>
        </w:r>
      </w:hyperlink>
    </w:p>
    <w:p w:rsidR="008D25A1" w:rsidRDefault="00A02E74">
      <w:pPr>
        <w:pStyle w:val="Tabladeilustraciones"/>
        <w:tabs>
          <w:tab w:val="right" w:leader="dot" w:pos="9627"/>
        </w:tabs>
        <w:rPr>
          <w:smallCaps w:val="0"/>
          <w:noProof/>
          <w:sz w:val="22"/>
          <w:szCs w:val="22"/>
          <w:lang w:val="es-AR" w:eastAsia="es-AR" w:bidi="ar-SA"/>
        </w:rPr>
      </w:pPr>
      <w:hyperlink w:anchor="_Toc421306776" w:history="1">
        <w:r w:rsidR="008D25A1" w:rsidRPr="00285EB6">
          <w:rPr>
            <w:rStyle w:val="Hipervnculo"/>
            <w:noProof/>
            <w:lang w:val="es-AR"/>
          </w:rPr>
          <w:t>Figura 21 - Lista de mareas</w:t>
        </w:r>
        <w:r w:rsidR="008D25A1">
          <w:rPr>
            <w:noProof/>
            <w:webHidden/>
          </w:rPr>
          <w:tab/>
        </w:r>
        <w:r w:rsidR="008D25A1">
          <w:rPr>
            <w:noProof/>
            <w:webHidden/>
          </w:rPr>
          <w:fldChar w:fldCharType="begin"/>
        </w:r>
        <w:r w:rsidR="008D25A1">
          <w:rPr>
            <w:noProof/>
            <w:webHidden/>
          </w:rPr>
          <w:instrText xml:space="preserve"> PAGEREF _Toc421306776 \h </w:instrText>
        </w:r>
        <w:r w:rsidR="008D25A1">
          <w:rPr>
            <w:noProof/>
            <w:webHidden/>
          </w:rPr>
        </w:r>
        <w:r w:rsidR="008D25A1">
          <w:rPr>
            <w:noProof/>
            <w:webHidden/>
          </w:rPr>
          <w:fldChar w:fldCharType="separate"/>
        </w:r>
        <w:r w:rsidR="00373E17">
          <w:rPr>
            <w:noProof/>
            <w:webHidden/>
          </w:rPr>
          <w:t>22</w:t>
        </w:r>
        <w:r w:rsidR="008D25A1">
          <w:rPr>
            <w:noProof/>
            <w:webHidden/>
          </w:rPr>
          <w:fldChar w:fldCharType="end"/>
        </w:r>
      </w:hyperlink>
    </w:p>
    <w:p w:rsidR="008D25A1" w:rsidRDefault="00A02E74">
      <w:pPr>
        <w:pStyle w:val="Tabladeilustraciones"/>
        <w:tabs>
          <w:tab w:val="right" w:leader="dot" w:pos="9627"/>
        </w:tabs>
        <w:rPr>
          <w:smallCaps w:val="0"/>
          <w:noProof/>
          <w:sz w:val="22"/>
          <w:szCs w:val="22"/>
          <w:lang w:val="es-AR" w:eastAsia="es-AR" w:bidi="ar-SA"/>
        </w:rPr>
      </w:pPr>
      <w:hyperlink w:anchor="_Toc421306777" w:history="1">
        <w:r w:rsidR="008D25A1" w:rsidRPr="00285EB6">
          <w:rPr>
            <w:rStyle w:val="Hipervnculo"/>
            <w:noProof/>
            <w:lang w:val="es-AR"/>
          </w:rPr>
          <w:t>Figura 22 - Ventana de edición de mareas</w:t>
        </w:r>
        <w:r w:rsidR="008D25A1">
          <w:rPr>
            <w:noProof/>
            <w:webHidden/>
          </w:rPr>
          <w:tab/>
        </w:r>
        <w:r w:rsidR="008D25A1">
          <w:rPr>
            <w:noProof/>
            <w:webHidden/>
          </w:rPr>
          <w:fldChar w:fldCharType="begin"/>
        </w:r>
        <w:r w:rsidR="008D25A1">
          <w:rPr>
            <w:noProof/>
            <w:webHidden/>
          </w:rPr>
          <w:instrText xml:space="preserve"> PAGEREF _Toc421306777 \h </w:instrText>
        </w:r>
        <w:r w:rsidR="008D25A1">
          <w:rPr>
            <w:noProof/>
            <w:webHidden/>
          </w:rPr>
        </w:r>
        <w:r w:rsidR="008D25A1">
          <w:rPr>
            <w:noProof/>
            <w:webHidden/>
          </w:rPr>
          <w:fldChar w:fldCharType="separate"/>
        </w:r>
        <w:r w:rsidR="00373E17">
          <w:rPr>
            <w:noProof/>
            <w:webHidden/>
          </w:rPr>
          <w:t>24</w:t>
        </w:r>
        <w:r w:rsidR="008D25A1">
          <w:rPr>
            <w:noProof/>
            <w:webHidden/>
          </w:rPr>
          <w:fldChar w:fldCharType="end"/>
        </w:r>
      </w:hyperlink>
    </w:p>
    <w:p w:rsidR="003C51BD" w:rsidRPr="004B5029" w:rsidRDefault="00B74C96" w:rsidP="00D60BAD">
      <w:pPr>
        <w:spacing w:before="60" w:after="60"/>
        <w:rPr>
          <w:lang w:val="es-AR"/>
        </w:rPr>
        <w:sectPr w:rsidR="003C51BD" w:rsidRPr="004B5029" w:rsidSect="00526205">
          <w:pgSz w:w="11905" w:h="16837"/>
          <w:pgMar w:top="1418" w:right="1134" w:bottom="851" w:left="1134" w:header="720" w:footer="720" w:gutter="0"/>
          <w:cols w:space="720"/>
          <w:noEndnote/>
        </w:sectPr>
      </w:pPr>
      <w:r w:rsidRPr="004B5029">
        <w:rPr>
          <w:lang w:val="es-AR"/>
        </w:rPr>
        <w:fldChar w:fldCharType="end"/>
      </w:r>
    </w:p>
    <w:p w:rsidR="00F7196D" w:rsidRDefault="00F7196D" w:rsidP="00C528CB">
      <w:pPr>
        <w:pStyle w:val="Ttulo1"/>
      </w:pPr>
      <w:bookmarkStart w:id="2" w:name="_Toc421306743"/>
      <w:r w:rsidRPr="004B5029">
        <w:lastRenderedPageBreak/>
        <w:t>Introducción</w:t>
      </w:r>
      <w:bookmarkEnd w:id="2"/>
    </w:p>
    <w:p w:rsidR="004B5029" w:rsidRPr="004B5029" w:rsidRDefault="004B5029" w:rsidP="004B5029">
      <w:pPr>
        <w:rPr>
          <w:lang w:val="es-AR"/>
        </w:rPr>
      </w:pPr>
      <w:r w:rsidRPr="004B5029">
        <w:rPr>
          <w:lang w:val="es-AR"/>
        </w:rPr>
        <w:t xml:space="preserve">Como Observador de Pesca, desde la primera vez que salí a realizar un trabajo a bordo de un buque </w:t>
      </w:r>
      <w:proofErr w:type="spellStart"/>
      <w:r w:rsidRPr="004B5029">
        <w:rPr>
          <w:lang w:val="es-AR"/>
        </w:rPr>
        <w:t>centollero</w:t>
      </w:r>
      <w:proofErr w:type="spellEnd"/>
      <w:r w:rsidRPr="004B5029">
        <w:rPr>
          <w:lang w:val="es-AR"/>
        </w:rPr>
        <w:t>, tuve la sensación de que el trabajo “de campo”, la tarea de realizar muestreos en cubierta, conteo de trampas, etc. era la parte menos complicada de todas. Sin embargo, el llevar un registro completo y al día de los datos recolectados insumía mucho más tiempo del que debería. Gran parte de estos</w:t>
      </w:r>
      <w:r w:rsidR="00C97D28">
        <w:rPr>
          <w:lang w:val="es-AR"/>
        </w:rPr>
        <w:t xml:space="preserve"> datos debían pasarse una y otra</w:t>
      </w:r>
      <w:r w:rsidRPr="004B5029">
        <w:rPr>
          <w:lang w:val="es-AR"/>
        </w:rPr>
        <w:t xml:space="preserve"> vez en diferentes hojas de cálculo, y repetirse nuevamente en un archivo de texto para ser enviado diariamente por e-mail al </w:t>
      </w:r>
      <w:r w:rsidR="00C97D28">
        <w:rPr>
          <w:lang w:val="es-AR"/>
        </w:rPr>
        <w:t>INIDEP</w:t>
      </w:r>
      <w:r w:rsidRPr="004B5029">
        <w:rPr>
          <w:lang w:val="es-AR"/>
        </w:rPr>
        <w:t>. El hecho de perder mucho tiempo en estas tareas era algo que me disgustaba bastante.</w:t>
      </w:r>
    </w:p>
    <w:p w:rsidR="004B5029" w:rsidRPr="004B5029" w:rsidRDefault="004B5029" w:rsidP="004B5029">
      <w:pPr>
        <w:rPr>
          <w:lang w:val="es-AR"/>
        </w:rPr>
      </w:pPr>
      <w:r w:rsidRPr="004B5029">
        <w:rPr>
          <w:lang w:val="es-AR"/>
        </w:rPr>
        <w:t xml:space="preserve">Por otro lado, el protocolo de trabajo suministrado le daba bastante libertad al Observador para adecuar el registro de los datos a sus necesidades, crear sus propios códigos de registro, etc. </w:t>
      </w:r>
      <w:proofErr w:type="spellStart"/>
      <w:r w:rsidRPr="004B5029">
        <w:rPr>
          <w:lang w:val="es-AR"/>
        </w:rPr>
        <w:t>Ésto</w:t>
      </w:r>
      <w:proofErr w:type="spellEnd"/>
      <w:r w:rsidRPr="004B5029">
        <w:rPr>
          <w:lang w:val="es-AR"/>
        </w:rPr>
        <w:t xml:space="preserve">, lejos de ser una ayuda para el Observador, se convertía en una carga, ya que debía “inventarse” una codificación para los distintos tipos y estados de trampa (y luego recordarlos en el trabajo diario). Finalmente se lograba con </w:t>
      </w:r>
      <w:proofErr w:type="spellStart"/>
      <w:r w:rsidRPr="004B5029">
        <w:rPr>
          <w:lang w:val="es-AR"/>
        </w:rPr>
        <w:t>ésto</w:t>
      </w:r>
      <w:proofErr w:type="spellEnd"/>
      <w:r w:rsidRPr="004B5029">
        <w:rPr>
          <w:lang w:val="es-AR"/>
        </w:rPr>
        <w:t xml:space="preserve"> que cada informe, cada set de datos entregado por Observadores diferentes tuviera sus particularidades y un modo </w:t>
      </w:r>
      <w:r w:rsidR="00C97D28">
        <w:rPr>
          <w:lang w:val="es-AR"/>
        </w:rPr>
        <w:t>propio</w:t>
      </w:r>
      <w:r w:rsidRPr="004B5029">
        <w:rPr>
          <w:lang w:val="es-AR"/>
        </w:rPr>
        <w:t xml:space="preserve"> de interpretar los datos. Más tarde, si se quería integrar la información</w:t>
      </w:r>
      <w:bookmarkStart w:id="3" w:name="_GoBack"/>
      <w:bookmarkEnd w:id="3"/>
      <w:r w:rsidRPr="004B5029">
        <w:rPr>
          <w:lang w:val="es-AR"/>
        </w:rPr>
        <w:t xml:space="preserve"> de varias mareas para realizar un análisis en conjunto, se requeriría de un trabajo intenso de adecuación de datos para que los mismos fueran comparables.</w:t>
      </w:r>
    </w:p>
    <w:p w:rsidR="004B5029" w:rsidRPr="004B5029" w:rsidRDefault="004B5029" w:rsidP="004B5029">
      <w:pPr>
        <w:rPr>
          <w:lang w:val="es-AR"/>
        </w:rPr>
      </w:pPr>
      <w:r w:rsidRPr="004B5029">
        <w:rPr>
          <w:lang w:val="es-AR"/>
        </w:rPr>
        <w:t xml:space="preserve">Otra situación incómoda para el Observador era el hecho de que al ingresar toda la información manualmente en hojas de cálculo relativamente simples, no se contaba con una validación de datos adecuada, con lo cual era muy factible cometer errores involuntarios que no serían detectados hasta que no se realizara el análisis de los datos al final de la marea. Por supuesto que la revisión y corrección de datos a posteriori es una tarea bastante tediosa, la cual debía realizarse en el INIDEP quitando un buen tiempo a personas que podrían aprovechar ese mismo tiempo en tareas más productivas y menos aburridas. </w:t>
      </w:r>
    </w:p>
    <w:p w:rsidR="004B5029" w:rsidRPr="004B5029" w:rsidRDefault="004B5029" w:rsidP="004B5029">
      <w:pPr>
        <w:rPr>
          <w:lang w:val="es-AR"/>
        </w:rPr>
      </w:pPr>
      <w:r w:rsidRPr="004B5029">
        <w:rPr>
          <w:lang w:val="es-AR"/>
        </w:rPr>
        <w:t>Por las cuestiones mencionadas se decidió desarrollar una aplicación que cubriera todos estos aspectos, facilitando las tareas tanto de los Observadores a bordo, como de los científicos que deber utilizar los datos recopilados.</w:t>
      </w:r>
    </w:p>
    <w:p w:rsidR="004B5029" w:rsidRPr="004B5029" w:rsidRDefault="004B5029" w:rsidP="004B5029">
      <w:pPr>
        <w:rPr>
          <w:lang w:val="es-AR"/>
        </w:rPr>
      </w:pPr>
      <w:r w:rsidRPr="004B5029">
        <w:rPr>
          <w:lang w:val="es-AR"/>
        </w:rPr>
        <w:t>Esta primera versión de la aplicación Centolla</w:t>
      </w:r>
      <w:r>
        <w:rPr>
          <w:lang w:val="es-AR"/>
        </w:rPr>
        <w:t xml:space="preserve"> </w:t>
      </w:r>
      <w:r w:rsidRPr="004B5029">
        <w:rPr>
          <w:lang w:val="es-AR"/>
        </w:rPr>
        <w:t>OBS se enfoca en agilizar las tareas del Observador a bordo. Los objetivos que se persiguen son:</w:t>
      </w:r>
    </w:p>
    <w:p w:rsidR="004B5029" w:rsidRPr="00C97D28" w:rsidRDefault="004B5029" w:rsidP="00C97D28">
      <w:pPr>
        <w:pStyle w:val="Prrafodelista"/>
        <w:numPr>
          <w:ilvl w:val="0"/>
          <w:numId w:val="21"/>
        </w:numPr>
        <w:rPr>
          <w:lang w:val="es-AR"/>
        </w:rPr>
      </w:pPr>
      <w:r w:rsidRPr="00C97D28">
        <w:rPr>
          <w:lang w:val="es-AR"/>
        </w:rPr>
        <w:t>Agilizar las tareas de carga de datos en un soporte informático.</w:t>
      </w:r>
    </w:p>
    <w:p w:rsidR="004B5029" w:rsidRPr="00C97D28" w:rsidRDefault="004B5029" w:rsidP="00C97D28">
      <w:pPr>
        <w:pStyle w:val="Prrafodelista"/>
        <w:numPr>
          <w:ilvl w:val="0"/>
          <w:numId w:val="21"/>
        </w:numPr>
        <w:rPr>
          <w:lang w:val="es-AR"/>
        </w:rPr>
      </w:pPr>
      <w:r w:rsidRPr="00C97D28">
        <w:rPr>
          <w:lang w:val="es-AR"/>
        </w:rPr>
        <w:t>Minimizar el tiempo y esfuerzo que el Observador debe dedicarle al registro informático de datos.</w:t>
      </w:r>
    </w:p>
    <w:p w:rsidR="004B5029" w:rsidRPr="00C97D28" w:rsidRDefault="004B5029" w:rsidP="00C97D28">
      <w:pPr>
        <w:pStyle w:val="Prrafodelista"/>
        <w:numPr>
          <w:ilvl w:val="0"/>
          <w:numId w:val="21"/>
        </w:numPr>
        <w:rPr>
          <w:lang w:val="es-AR"/>
        </w:rPr>
      </w:pPr>
      <w:r w:rsidRPr="00C97D28">
        <w:rPr>
          <w:lang w:val="es-AR"/>
        </w:rPr>
        <w:t>Evitar la repetición innecesaria de información ingresando cada dato una sola vez.</w:t>
      </w:r>
    </w:p>
    <w:p w:rsidR="004B5029" w:rsidRPr="00C97D28" w:rsidRDefault="004B5029" w:rsidP="00C97D28">
      <w:pPr>
        <w:pStyle w:val="Prrafodelista"/>
        <w:numPr>
          <w:ilvl w:val="0"/>
          <w:numId w:val="21"/>
        </w:numPr>
        <w:rPr>
          <w:lang w:val="es-AR"/>
        </w:rPr>
      </w:pPr>
      <w:r w:rsidRPr="00C97D28">
        <w:rPr>
          <w:lang w:val="es-AR"/>
        </w:rPr>
        <w:t>Evitar las inconsistencias de datos en los informes provocadas por la mencionada repetición de datos en diferentes planillas.</w:t>
      </w:r>
    </w:p>
    <w:p w:rsidR="004B5029" w:rsidRPr="00C97D28" w:rsidRDefault="004B5029" w:rsidP="00C97D28">
      <w:pPr>
        <w:pStyle w:val="Prrafodelista"/>
        <w:numPr>
          <w:ilvl w:val="0"/>
          <w:numId w:val="21"/>
        </w:numPr>
        <w:rPr>
          <w:lang w:val="es-AR"/>
        </w:rPr>
      </w:pPr>
      <w:r w:rsidRPr="00C97D28">
        <w:rPr>
          <w:lang w:val="es-AR"/>
        </w:rPr>
        <w:t>Proveer una verificación y chequeo de errores inmediato, de manera de poder detectar en el momento algún error de registro y corregirlo rápidamente</w:t>
      </w:r>
    </w:p>
    <w:p w:rsidR="004B5029" w:rsidRPr="00C97D28" w:rsidRDefault="004B5029" w:rsidP="00C97D28">
      <w:pPr>
        <w:pStyle w:val="Prrafodelista"/>
        <w:numPr>
          <w:ilvl w:val="0"/>
          <w:numId w:val="21"/>
        </w:numPr>
        <w:rPr>
          <w:lang w:val="es-AR"/>
        </w:rPr>
      </w:pPr>
      <w:r w:rsidRPr="00C97D28">
        <w:rPr>
          <w:lang w:val="es-AR"/>
        </w:rPr>
        <w:t>Establecer un formato y codificación únicos para el registro de datos, de manera de que todas las informes de todos los Observadores tengan el mismo formato de datos, acelerando enormemente el trabajo de análisis de los mismos.</w:t>
      </w:r>
    </w:p>
    <w:p w:rsidR="004B5029" w:rsidRPr="00C97D28" w:rsidRDefault="004B5029" w:rsidP="00C97D28">
      <w:pPr>
        <w:pStyle w:val="Prrafodelista"/>
        <w:numPr>
          <w:ilvl w:val="0"/>
          <w:numId w:val="21"/>
        </w:numPr>
        <w:rPr>
          <w:lang w:val="es-AR"/>
        </w:rPr>
      </w:pPr>
      <w:r w:rsidRPr="00C97D28">
        <w:rPr>
          <w:lang w:val="es-AR"/>
        </w:rPr>
        <w:t>Proveer al proyecto con más y mejor información, con menos esfuerzo para el Observador.</w:t>
      </w:r>
    </w:p>
    <w:p w:rsidR="004B5029" w:rsidRPr="004B5029" w:rsidRDefault="004B5029" w:rsidP="004B5029">
      <w:pPr>
        <w:rPr>
          <w:lang w:val="es-AR"/>
        </w:rPr>
      </w:pPr>
    </w:p>
    <w:p w:rsidR="004B5029" w:rsidRPr="004B5029" w:rsidRDefault="004B5029" w:rsidP="004B5029">
      <w:pPr>
        <w:rPr>
          <w:lang w:val="es-AR"/>
        </w:rPr>
      </w:pPr>
      <w:r w:rsidRPr="004B5029">
        <w:rPr>
          <w:lang w:val="es-AR"/>
        </w:rPr>
        <w:t>Quiero mencionar aquí que esta aplicación, que nació como un simple prototipo, pudo crecer y llegar a ser un aplicativo útil y funcional gracias al trabajo y esfuerzo de una Observadora muy comprometida con el proyecto (Gracias VALERIA MANGO</w:t>
      </w:r>
      <w:proofErr w:type="gramStart"/>
      <w:r w:rsidRPr="004B5029">
        <w:rPr>
          <w:lang w:val="es-AR"/>
        </w:rPr>
        <w:t>!!!</w:t>
      </w:r>
      <w:proofErr w:type="gramEnd"/>
      <w:r w:rsidRPr="004B5029">
        <w:rPr>
          <w:lang w:val="es-AR"/>
        </w:rPr>
        <w:t xml:space="preserve">) quien dedicó muchas horas a bordo y en tierra probando la aplicación, lidiando con sus errores, aportando ideas y sugerencias para mejorar las funcionalidades, y esforzándose para que esta iniciativa </w:t>
      </w:r>
      <w:r w:rsidR="00C97D28">
        <w:rPr>
          <w:lang w:val="es-AR"/>
        </w:rPr>
        <w:t xml:space="preserve">pudiese </w:t>
      </w:r>
      <w:r w:rsidRPr="004B5029">
        <w:rPr>
          <w:lang w:val="es-AR"/>
        </w:rPr>
        <w:t>llegar a buen puerto.</w:t>
      </w:r>
    </w:p>
    <w:p w:rsidR="004B5029" w:rsidRPr="004B5029" w:rsidRDefault="004B5029" w:rsidP="004B5029">
      <w:pPr>
        <w:rPr>
          <w:lang w:val="es-AR"/>
        </w:rPr>
      </w:pPr>
    </w:p>
    <w:p w:rsidR="00016F91" w:rsidRDefault="004B5029" w:rsidP="004B5029">
      <w:pPr>
        <w:rPr>
          <w:lang w:val="es-AR"/>
        </w:rPr>
      </w:pPr>
      <w:r w:rsidRPr="004B5029">
        <w:rPr>
          <w:lang w:val="es-AR"/>
        </w:rPr>
        <w:lastRenderedPageBreak/>
        <w:t xml:space="preserve">También quiero agradecer al Jefe del Proyecto Centolla y </w:t>
      </w:r>
      <w:proofErr w:type="spellStart"/>
      <w:r w:rsidRPr="004B5029">
        <w:rPr>
          <w:lang w:val="es-AR"/>
        </w:rPr>
        <w:t>Centollón</w:t>
      </w:r>
      <w:proofErr w:type="spellEnd"/>
      <w:r w:rsidR="00016F91">
        <w:rPr>
          <w:lang w:val="es-AR"/>
        </w:rPr>
        <w:t>,</w:t>
      </w:r>
      <w:r w:rsidRPr="004B5029">
        <w:rPr>
          <w:lang w:val="es-AR"/>
        </w:rPr>
        <w:t xml:space="preserve"> Jorge </w:t>
      </w:r>
      <w:proofErr w:type="spellStart"/>
      <w:r w:rsidRPr="004B5029">
        <w:rPr>
          <w:lang w:val="es-AR"/>
        </w:rPr>
        <w:t>Wyngaard</w:t>
      </w:r>
      <w:proofErr w:type="spellEnd"/>
      <w:r w:rsidRPr="004B5029">
        <w:rPr>
          <w:lang w:val="es-AR"/>
        </w:rPr>
        <w:t xml:space="preserve">, y a todo su equipo por apoyar el desarrollo de esta aplicación, y aportar también su conocimiento y muy buenas ideas para </w:t>
      </w:r>
      <w:r w:rsidR="00016F91">
        <w:rPr>
          <w:lang w:val="es-AR"/>
        </w:rPr>
        <w:t>agregar</w:t>
      </w:r>
      <w:r w:rsidRPr="004B5029">
        <w:rPr>
          <w:lang w:val="es-AR"/>
        </w:rPr>
        <w:t xml:space="preserve">, modificar o mejorar las funcionalidades de este software. </w:t>
      </w:r>
    </w:p>
    <w:p w:rsidR="004B5029" w:rsidRDefault="004B5029" w:rsidP="004B5029">
      <w:pPr>
        <w:rPr>
          <w:lang w:val="es-AR"/>
        </w:rPr>
      </w:pPr>
      <w:r w:rsidRPr="004B5029">
        <w:rPr>
          <w:lang w:val="es-AR"/>
        </w:rPr>
        <w:t xml:space="preserve">La primera versión está lista. </w:t>
      </w:r>
      <w:r w:rsidR="00C97D28">
        <w:rPr>
          <w:lang w:val="es-AR"/>
        </w:rPr>
        <w:t>¡</w:t>
      </w:r>
      <w:r w:rsidRPr="004B5029">
        <w:rPr>
          <w:lang w:val="es-AR"/>
        </w:rPr>
        <w:t>Vamos por más!</w:t>
      </w:r>
    </w:p>
    <w:p w:rsidR="00016F91" w:rsidRPr="004B5029" w:rsidRDefault="00016F91" w:rsidP="00016F91">
      <w:pPr>
        <w:jc w:val="right"/>
        <w:rPr>
          <w:lang w:val="es-AR"/>
        </w:rPr>
      </w:pPr>
      <w:r w:rsidRPr="004B5029">
        <w:rPr>
          <w:lang w:val="es-AR"/>
        </w:rPr>
        <w:t xml:space="preserve">Daniel Di </w:t>
      </w:r>
      <w:proofErr w:type="spellStart"/>
      <w:r w:rsidRPr="004B5029">
        <w:rPr>
          <w:lang w:val="es-AR"/>
        </w:rPr>
        <w:t>Tullio</w:t>
      </w:r>
      <w:proofErr w:type="spellEnd"/>
    </w:p>
    <w:p w:rsidR="004B5029" w:rsidRPr="004B5029" w:rsidRDefault="004B5029" w:rsidP="004B5029">
      <w:pPr>
        <w:pStyle w:val="Textoindependiente"/>
        <w:rPr>
          <w:lang w:val="es-AR"/>
        </w:rPr>
      </w:pPr>
    </w:p>
    <w:p w:rsidR="00A67BDC" w:rsidRPr="004B5029" w:rsidRDefault="00A67BDC" w:rsidP="009717A9">
      <w:pPr>
        <w:pStyle w:val="Cabeceradenota2"/>
        <w:pBdr>
          <w:top w:val="single" w:sz="4" w:space="1" w:color="auto"/>
          <w:left w:val="single" w:sz="4" w:space="1" w:color="auto"/>
          <w:bottom w:val="single" w:sz="4" w:space="1" w:color="auto"/>
          <w:right w:val="single" w:sz="4" w:space="1" w:color="auto"/>
        </w:pBdr>
        <w:rPr>
          <w:lang w:val="es-AR"/>
        </w:rPr>
      </w:pPr>
      <w:r w:rsidRPr="004B5029">
        <w:rPr>
          <w:lang w:val="es-AR"/>
        </w:rPr>
        <w:t xml:space="preserve">IMPORTANTE: </w:t>
      </w:r>
    </w:p>
    <w:p w:rsidR="00A67BDC" w:rsidRPr="004B5029" w:rsidRDefault="00A67BDC" w:rsidP="009717A9">
      <w:pPr>
        <w:pBdr>
          <w:top w:val="single" w:sz="4" w:space="1" w:color="auto"/>
          <w:left w:val="single" w:sz="4" w:space="1" w:color="auto"/>
          <w:bottom w:val="single" w:sz="4" w:space="1" w:color="auto"/>
          <w:right w:val="single" w:sz="4" w:space="1" w:color="auto"/>
        </w:pBdr>
        <w:rPr>
          <w:lang w:val="es-AR"/>
        </w:rPr>
      </w:pPr>
      <w:r w:rsidRPr="004B5029">
        <w:rPr>
          <w:lang w:val="es-AR"/>
        </w:rPr>
        <w:t>Para un buen uso y un máximo aprovechamiento de las capacidades de esta aplicación se recomienda encarecidamente que lea el capítulo “</w:t>
      </w:r>
      <w:hyperlink w:anchor="_Cómo_empezar" w:history="1">
        <w:r w:rsidRPr="004B5029">
          <w:rPr>
            <w:lang w:val="es-AR"/>
          </w:rPr>
          <w:t>Como empezar</w:t>
        </w:r>
      </w:hyperlink>
      <w:r w:rsidRPr="004B5029">
        <w:rPr>
          <w:lang w:val="es-AR"/>
        </w:rPr>
        <w:t>” de este manual.</w:t>
      </w:r>
    </w:p>
    <w:p w:rsidR="00A67BDC" w:rsidRPr="004B5029" w:rsidRDefault="00A67BDC" w:rsidP="009717A9">
      <w:pPr>
        <w:pBdr>
          <w:top w:val="single" w:sz="4" w:space="1" w:color="auto"/>
          <w:left w:val="single" w:sz="4" w:space="1" w:color="auto"/>
          <w:bottom w:val="single" w:sz="4" w:space="1" w:color="auto"/>
          <w:right w:val="single" w:sz="4" w:space="1" w:color="auto"/>
        </w:pBdr>
        <w:rPr>
          <w:lang w:val="es-AR"/>
        </w:rPr>
      </w:pPr>
      <w:r w:rsidRPr="004B5029">
        <w:rPr>
          <w:lang w:val="es-AR"/>
        </w:rPr>
        <w:t>También será de mucha ayuda para usted si consulta frecuentemente la sección “</w:t>
      </w:r>
      <w:hyperlink w:anchor="_Guía_de_funciones" w:history="1">
        <w:r w:rsidRPr="004B5029">
          <w:rPr>
            <w:lang w:val="es-AR"/>
          </w:rPr>
          <w:t>Guía de funciones</w:t>
        </w:r>
      </w:hyperlink>
      <w:r w:rsidRPr="004B5029">
        <w:rPr>
          <w:lang w:val="es-AR"/>
        </w:rPr>
        <w:t>” donde se explica con detalle el uso y características de cada una de las opciones de la aplicación.</w:t>
      </w:r>
    </w:p>
    <w:p w:rsidR="00A67BDC" w:rsidRPr="004B5029" w:rsidRDefault="00A67BDC" w:rsidP="00A67BDC">
      <w:pPr>
        <w:pStyle w:val="Sinespaciado"/>
        <w:jc w:val="right"/>
        <w:rPr>
          <w:lang w:val="es-AR"/>
        </w:rPr>
      </w:pPr>
    </w:p>
    <w:p w:rsidR="00D64713" w:rsidRPr="004B5029" w:rsidRDefault="00D64713" w:rsidP="00FC203D">
      <w:pPr>
        <w:pStyle w:val="Sinespaciado"/>
        <w:jc w:val="right"/>
        <w:rPr>
          <w:lang w:val="es-AR"/>
        </w:rPr>
      </w:pPr>
    </w:p>
    <w:p w:rsidR="00FC203D" w:rsidRPr="004B5029" w:rsidRDefault="00FC203D" w:rsidP="00016F91">
      <w:pPr>
        <w:pStyle w:val="Sinespaciado"/>
        <w:jc w:val="center"/>
        <w:rPr>
          <w:lang w:val="es-AR"/>
        </w:rPr>
      </w:pPr>
    </w:p>
    <w:p w:rsidR="00FC203D" w:rsidRPr="004B5029" w:rsidRDefault="00FC203D" w:rsidP="00FC203D">
      <w:pPr>
        <w:pStyle w:val="Sinespaciado"/>
        <w:jc w:val="right"/>
        <w:rPr>
          <w:lang w:val="es-AR"/>
        </w:rPr>
      </w:pPr>
    </w:p>
    <w:p w:rsidR="00327C4E" w:rsidRPr="004B5029" w:rsidRDefault="0023685D" w:rsidP="00C528CB">
      <w:pPr>
        <w:pStyle w:val="Ttulo1"/>
      </w:pPr>
      <w:bookmarkStart w:id="4" w:name="_Toc421306744"/>
      <w:r w:rsidRPr="004B5029">
        <w:lastRenderedPageBreak/>
        <w:t>Comenzando desde cero</w:t>
      </w:r>
      <w:r w:rsidR="00960A61" w:rsidRPr="004B5029">
        <w:t xml:space="preserve"> - </w:t>
      </w:r>
      <w:r w:rsidR="00960A61" w:rsidRPr="00C528CB">
        <w:t>Instalación</w:t>
      </w:r>
      <w:bookmarkEnd w:id="4"/>
    </w:p>
    <w:p w:rsidR="00327C4E" w:rsidRPr="004B5029" w:rsidRDefault="00960A61" w:rsidP="00526205">
      <w:pPr>
        <w:rPr>
          <w:lang w:val="es-AR"/>
        </w:rPr>
      </w:pPr>
      <w:r w:rsidRPr="004B5029">
        <w:rPr>
          <w:lang w:val="es-AR"/>
        </w:rPr>
        <w:t xml:space="preserve">Esta aplicación está diseñada para funcionar en cualquier PC o Notebook que cuente con el sistema operativo Windows XP, Windows Vista, Windows 7 o Windows 8. Se </w:t>
      </w:r>
      <w:r w:rsidR="00636CE2" w:rsidRPr="004B5029">
        <w:rPr>
          <w:lang w:val="es-AR"/>
        </w:rPr>
        <w:t>proporciona u</w:t>
      </w:r>
      <w:r w:rsidRPr="004B5029">
        <w:rPr>
          <w:lang w:val="es-AR"/>
        </w:rPr>
        <w:t xml:space="preserve">n </w:t>
      </w:r>
      <w:r w:rsidR="00636CE2" w:rsidRPr="004B5029">
        <w:rPr>
          <w:lang w:val="es-AR"/>
        </w:rPr>
        <w:t xml:space="preserve">programa </w:t>
      </w:r>
      <w:r w:rsidRPr="004B5029">
        <w:rPr>
          <w:lang w:val="es-AR"/>
        </w:rPr>
        <w:t>instalador que en unos pocos y sencillos pasos dejan el sistema completamente instalado y listo para ser utilizado.</w:t>
      </w:r>
    </w:p>
    <w:p w:rsidR="00636CE2" w:rsidRPr="004B5029" w:rsidRDefault="00636CE2" w:rsidP="00636CE2">
      <w:pPr>
        <w:pStyle w:val="Cabeceradenota2"/>
        <w:pBdr>
          <w:top w:val="single" w:sz="4" w:space="1" w:color="auto"/>
          <w:left w:val="single" w:sz="4" w:space="4" w:color="auto"/>
          <w:bottom w:val="single" w:sz="4" w:space="1" w:color="auto"/>
          <w:right w:val="single" w:sz="4" w:space="4" w:color="auto"/>
        </w:pBdr>
        <w:rPr>
          <w:lang w:val="es-AR"/>
        </w:rPr>
      </w:pPr>
      <w:r w:rsidRPr="004B5029">
        <w:rPr>
          <w:lang w:val="es-AR"/>
        </w:rPr>
        <w:t>NOTA</w:t>
      </w:r>
    </w:p>
    <w:p w:rsidR="00636CE2" w:rsidRPr="004B5029" w:rsidRDefault="00636CE2" w:rsidP="00636CE2">
      <w:pPr>
        <w:pBdr>
          <w:top w:val="single" w:sz="4" w:space="1" w:color="auto"/>
          <w:left w:val="single" w:sz="4" w:space="4" w:color="auto"/>
          <w:bottom w:val="single" w:sz="4" w:space="1" w:color="auto"/>
          <w:right w:val="single" w:sz="4" w:space="4" w:color="auto"/>
        </w:pBdr>
        <w:rPr>
          <w:lang w:val="es-AR"/>
        </w:rPr>
      </w:pPr>
      <w:r w:rsidRPr="004B5029">
        <w:rPr>
          <w:lang w:val="es-AR"/>
        </w:rPr>
        <w:t>Para realizar con éxito la instalación, es necesario que el usuario de Windows tenga permisos para instalar aplicaciones. En Windows 7/8 se requerirán permisos de administrador. Los usuarios “</w:t>
      </w:r>
      <w:r w:rsidR="00D64713" w:rsidRPr="004B5029">
        <w:rPr>
          <w:lang w:val="es-AR"/>
        </w:rPr>
        <w:t>Estándar</w:t>
      </w:r>
      <w:r w:rsidRPr="004B5029">
        <w:rPr>
          <w:lang w:val="es-AR"/>
        </w:rPr>
        <w:t>” generalmente no poseen autorización para la instalación de aplicaciones.</w:t>
      </w:r>
    </w:p>
    <w:p w:rsidR="00960A61" w:rsidRPr="004B5029" w:rsidRDefault="00960A61" w:rsidP="00526205">
      <w:pPr>
        <w:rPr>
          <w:lang w:val="es-AR"/>
        </w:rPr>
      </w:pPr>
      <w:r w:rsidRPr="004B5029">
        <w:rPr>
          <w:lang w:val="es-AR"/>
        </w:rPr>
        <w:t xml:space="preserve">A continuación se detallan los pasos necesarios para su instalación. Se asume que quien realizará la instalación de esta aplicación posee los conocimientos mínimos necesarios para abrir una carpeta, copiar archivos de una carpeta a otra, utilizar un pendrive, etc. No se requieren más conocimientos técnicos que los mencionados para poder seguir con éxito las instrucciones que </w:t>
      </w:r>
      <w:r w:rsidR="00636CE2" w:rsidRPr="004B5029">
        <w:rPr>
          <w:lang w:val="es-AR"/>
        </w:rPr>
        <w:t>se detallan a continuación</w:t>
      </w:r>
      <w:r w:rsidRPr="004B5029">
        <w:rPr>
          <w:lang w:val="es-AR"/>
        </w:rPr>
        <w:t>:</w:t>
      </w:r>
    </w:p>
    <w:p w:rsidR="00960A61" w:rsidRPr="004B5029" w:rsidRDefault="00236CA6" w:rsidP="00236CA6">
      <w:pPr>
        <w:ind w:left="360"/>
        <w:rPr>
          <w:lang w:val="es-AR"/>
        </w:rPr>
      </w:pPr>
      <w:r w:rsidRPr="004B5029">
        <w:rPr>
          <w:lang w:val="es-AR"/>
        </w:rPr>
        <w:t xml:space="preserve">1) </w:t>
      </w:r>
      <w:r w:rsidR="00960A61" w:rsidRPr="004B5029">
        <w:rPr>
          <w:lang w:val="es-AR"/>
        </w:rPr>
        <w:t xml:space="preserve">Debe </w:t>
      </w:r>
      <w:r w:rsidR="00E43EC5" w:rsidRPr="004B5029">
        <w:rPr>
          <w:lang w:val="es-AR"/>
        </w:rPr>
        <w:t>copiar el instalador de la aplicación (“Instalar</w:t>
      </w:r>
      <w:r w:rsidR="000F469A">
        <w:rPr>
          <w:lang w:val="es-AR"/>
        </w:rPr>
        <w:t>Centolla</w:t>
      </w:r>
      <w:r w:rsidR="00E43EC5" w:rsidRPr="004B5029">
        <w:rPr>
          <w:lang w:val="es-AR"/>
        </w:rPr>
        <w:t xml:space="preserve">OBS.exe”) a una carpeta cualquiera de su computadora. Puede ser el escritorio, o la carpeta “Mis Documentos” </w:t>
      </w:r>
      <w:r w:rsidR="00F568CE" w:rsidRPr="004B5029">
        <w:rPr>
          <w:lang w:val="es-AR"/>
        </w:rPr>
        <w:t>por ejemplo</w:t>
      </w:r>
      <w:r w:rsidR="00E43EC5" w:rsidRPr="004B5029">
        <w:rPr>
          <w:lang w:val="es-AR"/>
        </w:rPr>
        <w:t xml:space="preserve">. </w:t>
      </w:r>
      <w:r w:rsidR="00717459" w:rsidRPr="004B5029">
        <w:rPr>
          <w:lang w:val="es-AR"/>
        </w:rPr>
        <w:t>Una vez instalado, este archivo puede ser eliminado si así lo prefiere, aunque se recomienda conservarlo por una eventual reinstalación.</w:t>
      </w:r>
    </w:p>
    <w:p w:rsidR="00717459" w:rsidRPr="004B5029" w:rsidRDefault="00236CA6" w:rsidP="00236CA6">
      <w:pPr>
        <w:ind w:left="360"/>
        <w:rPr>
          <w:lang w:val="es-AR"/>
        </w:rPr>
      </w:pPr>
      <w:r w:rsidRPr="004B5029">
        <w:rPr>
          <w:lang w:val="es-AR"/>
        </w:rPr>
        <w:t xml:space="preserve">2) </w:t>
      </w:r>
      <w:r w:rsidR="00717459" w:rsidRPr="004B5029">
        <w:rPr>
          <w:lang w:val="es-AR"/>
        </w:rPr>
        <w:t xml:space="preserve">Ejecute el archivo mencionado realizando “doble clic” sobre el mismo, o cliqueando con el botón derecho del </w:t>
      </w:r>
      <w:r w:rsidR="00FD77E1" w:rsidRPr="004B5029">
        <w:rPr>
          <w:lang w:val="es-AR"/>
        </w:rPr>
        <w:t>ratón</w:t>
      </w:r>
      <w:r w:rsidR="00717459" w:rsidRPr="004B5029">
        <w:rPr>
          <w:lang w:val="es-AR"/>
        </w:rPr>
        <w:t xml:space="preserve"> y seleccionando la opción “Abrir”.</w:t>
      </w:r>
      <w:r w:rsidR="00CF0777" w:rsidRPr="004B5029">
        <w:rPr>
          <w:lang w:val="es-AR"/>
        </w:rPr>
        <w:t xml:space="preserve"> </w:t>
      </w:r>
      <w:r w:rsidR="00717459" w:rsidRPr="004B5029">
        <w:rPr>
          <w:lang w:val="es-AR"/>
        </w:rPr>
        <w:t xml:space="preserve">Si utiliza Windows 7 o superior, </w:t>
      </w:r>
      <w:r w:rsidR="00E573B2" w:rsidRPr="004B5029">
        <w:rPr>
          <w:lang w:val="es-AR"/>
        </w:rPr>
        <w:t xml:space="preserve">aparecerá un mensaje de advertencia acerca de la instalación de un software desconocido, la cual debe aceptar. </w:t>
      </w:r>
      <w:r w:rsidR="00717459" w:rsidRPr="004B5029">
        <w:rPr>
          <w:lang w:val="es-AR"/>
        </w:rPr>
        <w:t>En unos segundos aparecerá la ventan</w:t>
      </w:r>
      <w:r w:rsidRPr="004B5029">
        <w:rPr>
          <w:lang w:val="es-AR"/>
        </w:rPr>
        <w:t>a de bienvenida del instalador:</w:t>
      </w:r>
    </w:p>
    <w:p w:rsidR="0009485C" w:rsidRPr="004B5029" w:rsidRDefault="00CF0777" w:rsidP="0009485C">
      <w:pPr>
        <w:keepNext/>
        <w:ind w:left="360"/>
        <w:jc w:val="center"/>
        <w:rPr>
          <w:lang w:val="es-AR"/>
        </w:rPr>
      </w:pPr>
      <w:r w:rsidRPr="004B5029">
        <w:rPr>
          <w:noProof/>
          <w:lang w:val="es-AR" w:eastAsia="es-AR" w:bidi="ar-SA"/>
        </w:rPr>
        <w:drawing>
          <wp:inline distT="0" distB="0" distL="0" distR="0" wp14:anchorId="3A6FB5CD" wp14:editId="6A9E5B07">
            <wp:extent cx="3416400" cy="2664000"/>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416400" cy="2664000"/>
                    </a:xfrm>
                    <a:prstGeom prst="rect">
                      <a:avLst/>
                    </a:prstGeom>
                  </pic:spPr>
                </pic:pic>
              </a:graphicData>
            </a:graphic>
          </wp:inline>
        </w:drawing>
      </w:r>
    </w:p>
    <w:p w:rsidR="00236CA6" w:rsidRPr="004B5029" w:rsidRDefault="0009485C" w:rsidP="0009485C">
      <w:pPr>
        <w:pStyle w:val="Epgrafe"/>
        <w:jc w:val="center"/>
        <w:rPr>
          <w:lang w:val="es-AR"/>
        </w:rPr>
      </w:pPr>
      <w:bookmarkStart w:id="5" w:name="_Toc421306756"/>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373E17">
        <w:rPr>
          <w:noProof/>
          <w:lang w:val="es-AR"/>
        </w:rPr>
        <w:t>1</w:t>
      </w:r>
      <w:r w:rsidR="00D43EFF" w:rsidRPr="004B5029">
        <w:rPr>
          <w:lang w:val="es-AR"/>
        </w:rPr>
        <w:fldChar w:fldCharType="end"/>
      </w:r>
      <w:r w:rsidRPr="004B5029">
        <w:rPr>
          <w:lang w:val="es-AR"/>
        </w:rPr>
        <w:t xml:space="preserve"> - Pantalla de bienvenida del instalador</w:t>
      </w:r>
      <w:bookmarkEnd w:id="5"/>
    </w:p>
    <w:p w:rsidR="00717459" w:rsidRPr="004B5029" w:rsidRDefault="00E573B2" w:rsidP="00236CA6">
      <w:pPr>
        <w:ind w:left="360"/>
        <w:rPr>
          <w:lang w:val="es-AR"/>
        </w:rPr>
      </w:pPr>
      <w:r w:rsidRPr="004B5029">
        <w:rPr>
          <w:lang w:val="es-AR"/>
        </w:rPr>
        <w:t>Haga clic en el botón “Siguiente &gt;”. En la siguiente ventana se le solicitará la ubicación donde se instalará la aplicación. Lo más recomendable es aceptar la ruta que propone el instalador y simplemente hacer</w:t>
      </w:r>
      <w:r w:rsidR="00236CA6" w:rsidRPr="004B5029">
        <w:rPr>
          <w:lang w:val="es-AR"/>
        </w:rPr>
        <w:t xml:space="preserve"> clic en el botón “Siguiente &gt;”</w:t>
      </w:r>
    </w:p>
    <w:p w:rsidR="0009485C" w:rsidRPr="004B5029" w:rsidRDefault="00CF0777" w:rsidP="0009485C">
      <w:pPr>
        <w:keepNext/>
        <w:ind w:left="360"/>
        <w:jc w:val="center"/>
        <w:rPr>
          <w:lang w:val="es-AR"/>
        </w:rPr>
      </w:pPr>
      <w:r w:rsidRPr="004B5029">
        <w:rPr>
          <w:noProof/>
          <w:lang w:val="es-AR" w:eastAsia="es-AR" w:bidi="ar-SA"/>
        </w:rPr>
        <w:lastRenderedPageBreak/>
        <w:drawing>
          <wp:inline distT="0" distB="0" distL="0" distR="0" wp14:anchorId="5817086A" wp14:editId="06AAA16E">
            <wp:extent cx="3420000" cy="2667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420000" cy="2667600"/>
                    </a:xfrm>
                    <a:prstGeom prst="rect">
                      <a:avLst/>
                    </a:prstGeom>
                  </pic:spPr>
                </pic:pic>
              </a:graphicData>
            </a:graphic>
          </wp:inline>
        </w:drawing>
      </w:r>
    </w:p>
    <w:p w:rsidR="00CF0777" w:rsidRPr="004B5029" w:rsidRDefault="0009485C" w:rsidP="0009485C">
      <w:pPr>
        <w:pStyle w:val="Epgrafe"/>
        <w:jc w:val="center"/>
        <w:rPr>
          <w:lang w:val="es-AR"/>
        </w:rPr>
      </w:pPr>
      <w:bookmarkStart w:id="6" w:name="_Toc421306757"/>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373E17">
        <w:rPr>
          <w:noProof/>
          <w:lang w:val="es-AR"/>
        </w:rPr>
        <w:t>2</w:t>
      </w:r>
      <w:r w:rsidR="00D43EFF" w:rsidRPr="004B5029">
        <w:rPr>
          <w:lang w:val="es-AR"/>
        </w:rPr>
        <w:fldChar w:fldCharType="end"/>
      </w:r>
      <w:r w:rsidRPr="004B5029">
        <w:rPr>
          <w:lang w:val="es-AR"/>
        </w:rPr>
        <w:t xml:space="preserve"> - Selección de carpeta de instalación</w:t>
      </w:r>
      <w:bookmarkEnd w:id="6"/>
    </w:p>
    <w:p w:rsidR="00CF0777" w:rsidRPr="004B5029" w:rsidRDefault="00E573B2" w:rsidP="00236CA6">
      <w:pPr>
        <w:ind w:left="360"/>
        <w:rPr>
          <w:lang w:val="es-AR"/>
        </w:rPr>
      </w:pPr>
      <w:r w:rsidRPr="004B5029">
        <w:rPr>
          <w:lang w:val="es-AR"/>
        </w:rPr>
        <w:t>Se le solicita indicar la carpeta del “</w:t>
      </w:r>
      <w:r w:rsidR="0075670D" w:rsidRPr="004B5029">
        <w:rPr>
          <w:lang w:val="es-AR"/>
        </w:rPr>
        <w:t>Menú</w:t>
      </w:r>
      <w:r w:rsidRPr="004B5029">
        <w:rPr>
          <w:lang w:val="es-AR"/>
        </w:rPr>
        <w:t xml:space="preserve"> Inicio” de Windows donde se colocará un acceso directo a la aplicación. Nuevamente puede dejar la opción propuesta y simplemente presionar el botón “Instalar”.</w:t>
      </w:r>
    </w:p>
    <w:p w:rsidR="0009485C" w:rsidRPr="004B5029" w:rsidRDefault="00CF0777" w:rsidP="0009485C">
      <w:pPr>
        <w:keepNext/>
        <w:ind w:left="360"/>
        <w:jc w:val="center"/>
        <w:rPr>
          <w:lang w:val="es-AR"/>
        </w:rPr>
      </w:pPr>
      <w:r w:rsidRPr="004B5029">
        <w:rPr>
          <w:noProof/>
          <w:lang w:val="es-AR" w:eastAsia="es-AR" w:bidi="ar-SA"/>
        </w:rPr>
        <w:drawing>
          <wp:inline distT="0" distB="0" distL="0" distR="0" wp14:anchorId="5AFFA10C" wp14:editId="1BD22A05">
            <wp:extent cx="3416400" cy="2664000"/>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416400" cy="2664000"/>
                    </a:xfrm>
                    <a:prstGeom prst="rect">
                      <a:avLst/>
                    </a:prstGeom>
                  </pic:spPr>
                </pic:pic>
              </a:graphicData>
            </a:graphic>
          </wp:inline>
        </w:drawing>
      </w:r>
    </w:p>
    <w:p w:rsidR="00CF0777" w:rsidRPr="004B5029" w:rsidRDefault="0009485C" w:rsidP="0009485C">
      <w:pPr>
        <w:pStyle w:val="Epgrafe"/>
        <w:jc w:val="center"/>
        <w:rPr>
          <w:lang w:val="es-AR"/>
        </w:rPr>
      </w:pPr>
      <w:bookmarkStart w:id="7" w:name="_Toc421306758"/>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373E17">
        <w:rPr>
          <w:noProof/>
          <w:lang w:val="es-AR"/>
        </w:rPr>
        <w:t>3</w:t>
      </w:r>
      <w:r w:rsidR="00D43EFF" w:rsidRPr="004B5029">
        <w:rPr>
          <w:lang w:val="es-AR"/>
        </w:rPr>
        <w:fldChar w:fldCharType="end"/>
      </w:r>
      <w:r w:rsidRPr="004B5029">
        <w:rPr>
          <w:lang w:val="es-AR"/>
        </w:rPr>
        <w:t xml:space="preserve"> - Selección de opción de Menú Inicio</w:t>
      </w:r>
      <w:bookmarkEnd w:id="7"/>
    </w:p>
    <w:p w:rsidR="00CF0777" w:rsidRPr="004B5029" w:rsidRDefault="00E573B2" w:rsidP="00CF0777">
      <w:pPr>
        <w:ind w:left="360"/>
        <w:rPr>
          <w:lang w:val="es-AR"/>
        </w:rPr>
      </w:pPr>
      <w:r w:rsidRPr="004B5029">
        <w:rPr>
          <w:lang w:val="es-AR"/>
        </w:rPr>
        <w:t>Acto seguido se iniciará la instalación y una barra de progreso le indicará cómo se va desarrollando el proceso. Luego de unos segundos se le indicará que la instalación ha finalizado. Puede hacer clic en el botón “Cerrar” para cerrar esta ventana y finalizar el proceso.</w:t>
      </w:r>
    </w:p>
    <w:p w:rsidR="0009485C" w:rsidRPr="004B5029" w:rsidRDefault="00CF0777" w:rsidP="0009485C">
      <w:pPr>
        <w:keepNext/>
        <w:ind w:left="360"/>
        <w:jc w:val="center"/>
        <w:rPr>
          <w:lang w:val="es-AR"/>
        </w:rPr>
      </w:pPr>
      <w:r w:rsidRPr="004B5029">
        <w:rPr>
          <w:noProof/>
          <w:lang w:val="es-AR" w:eastAsia="es-AR" w:bidi="ar-SA"/>
        </w:rPr>
        <w:lastRenderedPageBreak/>
        <w:drawing>
          <wp:inline distT="0" distB="0" distL="0" distR="0" wp14:anchorId="68A2C16E" wp14:editId="46E37AF8">
            <wp:extent cx="3398400" cy="26496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398400" cy="2649600"/>
                    </a:xfrm>
                    <a:prstGeom prst="rect">
                      <a:avLst/>
                    </a:prstGeom>
                  </pic:spPr>
                </pic:pic>
              </a:graphicData>
            </a:graphic>
          </wp:inline>
        </w:drawing>
      </w:r>
    </w:p>
    <w:p w:rsidR="00E573B2" w:rsidRPr="004B5029" w:rsidRDefault="0009485C" w:rsidP="0009485C">
      <w:pPr>
        <w:pStyle w:val="Epgrafe"/>
        <w:jc w:val="center"/>
        <w:rPr>
          <w:lang w:val="es-AR"/>
        </w:rPr>
      </w:pPr>
      <w:bookmarkStart w:id="8" w:name="_Toc421306759"/>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373E17">
        <w:rPr>
          <w:noProof/>
          <w:lang w:val="es-AR"/>
        </w:rPr>
        <w:t>4</w:t>
      </w:r>
      <w:r w:rsidR="00D43EFF" w:rsidRPr="004B5029">
        <w:rPr>
          <w:lang w:val="es-AR"/>
        </w:rPr>
        <w:fldChar w:fldCharType="end"/>
      </w:r>
      <w:r w:rsidRPr="004B5029">
        <w:rPr>
          <w:lang w:val="es-AR"/>
        </w:rPr>
        <w:t xml:space="preserve"> - Instalación finalizada</w:t>
      </w:r>
      <w:bookmarkEnd w:id="8"/>
    </w:p>
    <w:p w:rsidR="00FA55B5" w:rsidRPr="004B5029" w:rsidRDefault="00E573B2" w:rsidP="00FA55B5">
      <w:pPr>
        <w:ind w:left="360"/>
        <w:rPr>
          <w:lang w:val="es-AR"/>
        </w:rPr>
      </w:pPr>
      <w:r w:rsidRPr="004B5029">
        <w:rPr>
          <w:lang w:val="es-AR"/>
        </w:rPr>
        <w:t>Felicidades</w:t>
      </w:r>
      <w:proofErr w:type="gramStart"/>
      <w:r w:rsidRPr="004B5029">
        <w:rPr>
          <w:lang w:val="es-AR"/>
        </w:rPr>
        <w:t>!!!</w:t>
      </w:r>
      <w:proofErr w:type="gramEnd"/>
      <w:r w:rsidRPr="004B5029">
        <w:rPr>
          <w:lang w:val="es-AR"/>
        </w:rPr>
        <w:t xml:space="preserve"> La aplicación </w:t>
      </w:r>
      <w:r w:rsidR="004B5029">
        <w:rPr>
          <w:lang w:val="es-AR"/>
        </w:rPr>
        <w:t>Centolla</w:t>
      </w:r>
      <w:r w:rsidRPr="004B5029">
        <w:rPr>
          <w:lang w:val="es-AR"/>
        </w:rPr>
        <w:t xml:space="preserve"> OBS ya está instalada y lista para usar. Encontrará un acceso directo en su escritorio desde el cual puede abrirla cómodamente.</w:t>
      </w:r>
    </w:p>
    <w:p w:rsidR="00FA55B5" w:rsidRPr="004B5029" w:rsidRDefault="00FA55B5" w:rsidP="00FA55B5">
      <w:pPr>
        <w:pStyle w:val="Sinespaciado"/>
        <w:rPr>
          <w:lang w:val="es-AR"/>
        </w:rPr>
      </w:pPr>
    </w:p>
    <w:p w:rsidR="00236CA6" w:rsidRPr="004B5029" w:rsidRDefault="00FA55B5" w:rsidP="00C528CB">
      <w:pPr>
        <w:pStyle w:val="Ttulo1"/>
      </w:pPr>
      <w:bookmarkStart w:id="9" w:name="_Cómo_empezar"/>
      <w:bookmarkStart w:id="10" w:name="_Toc421306745"/>
      <w:bookmarkEnd w:id="9"/>
      <w:r w:rsidRPr="004B5029">
        <w:lastRenderedPageBreak/>
        <w:t>Cómo empezar</w:t>
      </w:r>
      <w:bookmarkEnd w:id="10"/>
    </w:p>
    <w:p w:rsidR="00327C4E" w:rsidRPr="004B5029" w:rsidRDefault="00237F22" w:rsidP="00FC203D">
      <w:pPr>
        <w:pStyle w:val="Ttulo2"/>
        <w:rPr>
          <w:snapToGrid w:val="0"/>
          <w:lang w:val="es-AR"/>
        </w:rPr>
      </w:pPr>
      <w:bookmarkStart w:id="11" w:name="_Toc421306746"/>
      <w:r w:rsidRPr="004B5029">
        <w:rPr>
          <w:snapToGrid w:val="0"/>
          <w:lang w:val="es-AR"/>
        </w:rPr>
        <w:t>Co</w:t>
      </w:r>
      <w:r w:rsidR="00AF2AE0" w:rsidRPr="004B5029">
        <w:rPr>
          <w:snapToGrid w:val="0"/>
          <w:lang w:val="es-AR"/>
        </w:rPr>
        <w:t>nfigurando la aplicación por primera vez</w:t>
      </w:r>
      <w:bookmarkEnd w:id="11"/>
    </w:p>
    <w:p w:rsidR="00AF2AE0" w:rsidRPr="004B5029" w:rsidRDefault="00AF2AE0" w:rsidP="00AF2AE0">
      <w:pPr>
        <w:rPr>
          <w:lang w:val="es-AR"/>
        </w:rPr>
      </w:pPr>
      <w:r w:rsidRPr="004B5029">
        <w:rPr>
          <w:lang w:val="es-AR"/>
        </w:rPr>
        <w:t>La base para el registro de datos en esta aplicación son las “Mareas”. Usted podrá registrar los datos de cada uno de sus viajes en esta pesquería y mantenerlos para una posterior consulta. Entonces, cada vez que inicie una nueva marea, deberá crear en esta aplicación una “Nueva marea” en la cual realizará todos sus registros. Si desea visualizar los datos de una marea anterior, deberá ubicarla y seleccionarla como “Activa”. Luego, cualquier operación, registro o consulta que se realice afectará a dicha marea. Más adelante se explica cómo seleccionar y activar una marea.</w:t>
      </w:r>
    </w:p>
    <w:p w:rsidR="00AF2AE0" w:rsidRPr="004B5029" w:rsidRDefault="00AF2AE0" w:rsidP="00AF2AE0">
      <w:pPr>
        <w:rPr>
          <w:lang w:val="es-AR"/>
        </w:rPr>
      </w:pPr>
      <w:r w:rsidRPr="004B5029">
        <w:rPr>
          <w:lang w:val="es-AR"/>
        </w:rPr>
        <w:t>Al iniciar la aplicación por primera vez, se encontrará con el siguiente mensaje:</w:t>
      </w:r>
    </w:p>
    <w:p w:rsidR="0009485C" w:rsidRPr="004B5029" w:rsidRDefault="00AF2AE0" w:rsidP="0009485C">
      <w:pPr>
        <w:keepNext/>
        <w:jc w:val="center"/>
        <w:rPr>
          <w:lang w:val="es-AR"/>
        </w:rPr>
      </w:pPr>
      <w:r w:rsidRPr="004B5029">
        <w:rPr>
          <w:noProof/>
          <w:lang w:val="es-AR" w:eastAsia="es-AR" w:bidi="ar-SA"/>
        </w:rPr>
        <w:drawing>
          <wp:inline distT="0" distB="0" distL="0" distR="0" wp14:anchorId="2A432815" wp14:editId="6D657BA0">
            <wp:extent cx="3581400" cy="14859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81400" cy="1485900"/>
                    </a:xfrm>
                    <a:prstGeom prst="rect">
                      <a:avLst/>
                    </a:prstGeom>
                  </pic:spPr>
                </pic:pic>
              </a:graphicData>
            </a:graphic>
          </wp:inline>
        </w:drawing>
      </w:r>
    </w:p>
    <w:p w:rsidR="00AF2AE0" w:rsidRPr="004B5029" w:rsidRDefault="0009485C" w:rsidP="0009485C">
      <w:pPr>
        <w:pStyle w:val="Epgrafe"/>
        <w:jc w:val="center"/>
        <w:rPr>
          <w:lang w:val="es-AR"/>
        </w:rPr>
      </w:pPr>
      <w:bookmarkStart w:id="12" w:name="_Toc421306760"/>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373E17">
        <w:rPr>
          <w:noProof/>
          <w:lang w:val="es-AR"/>
        </w:rPr>
        <w:t>5</w:t>
      </w:r>
      <w:r w:rsidR="00D43EFF" w:rsidRPr="004B5029">
        <w:rPr>
          <w:lang w:val="es-AR"/>
        </w:rPr>
        <w:fldChar w:fldCharType="end"/>
      </w:r>
      <w:r w:rsidRPr="004B5029">
        <w:rPr>
          <w:lang w:val="es-AR"/>
        </w:rPr>
        <w:t xml:space="preserve"> - Advertencia de marea activa</w:t>
      </w:r>
      <w:bookmarkEnd w:id="12"/>
    </w:p>
    <w:p w:rsidR="00AF2AE0" w:rsidRPr="004B5029" w:rsidRDefault="00AF2AE0" w:rsidP="00AF2AE0">
      <w:pPr>
        <w:rPr>
          <w:lang w:val="es-AR"/>
        </w:rPr>
      </w:pPr>
      <w:r w:rsidRPr="004B5029">
        <w:rPr>
          <w:lang w:val="es-AR"/>
        </w:rPr>
        <w:t>No se alarme, significa que está trabajando con una base de datos nueva, y por lo tanto no hay registros anteriores. Presione el botón “Cerrar” y permita que la aplicación inicie normalmente. Al cabo de unos segundos se encontrará con la ventana principal de la aplicación:</w:t>
      </w:r>
    </w:p>
    <w:p w:rsidR="0009485C" w:rsidRPr="004B5029" w:rsidRDefault="001478CF" w:rsidP="0009485C">
      <w:pPr>
        <w:keepNext/>
        <w:jc w:val="center"/>
        <w:rPr>
          <w:lang w:val="es-AR"/>
        </w:rPr>
      </w:pPr>
      <w:r w:rsidRPr="004B5029">
        <w:rPr>
          <w:noProof/>
          <w:lang w:val="es-AR" w:eastAsia="es-AR" w:bidi="ar-SA"/>
        </w:rPr>
        <w:drawing>
          <wp:inline distT="0" distB="0" distL="0" distR="0" wp14:anchorId="6944ACB2" wp14:editId="0AA2275F">
            <wp:extent cx="5050800" cy="269178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050800" cy="2691787"/>
                    </a:xfrm>
                    <a:prstGeom prst="rect">
                      <a:avLst/>
                    </a:prstGeom>
                  </pic:spPr>
                </pic:pic>
              </a:graphicData>
            </a:graphic>
          </wp:inline>
        </w:drawing>
      </w:r>
    </w:p>
    <w:p w:rsidR="00AF2AE0" w:rsidRPr="004B5029" w:rsidRDefault="0009485C" w:rsidP="0009485C">
      <w:pPr>
        <w:pStyle w:val="Epgrafe"/>
        <w:jc w:val="center"/>
        <w:rPr>
          <w:lang w:val="es-AR"/>
        </w:rPr>
      </w:pPr>
      <w:bookmarkStart w:id="13" w:name="_Toc421306761"/>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373E17">
        <w:rPr>
          <w:noProof/>
          <w:lang w:val="es-AR"/>
        </w:rPr>
        <w:t>6</w:t>
      </w:r>
      <w:r w:rsidR="00D43EFF" w:rsidRPr="004B5029">
        <w:rPr>
          <w:lang w:val="es-AR"/>
        </w:rPr>
        <w:fldChar w:fldCharType="end"/>
      </w:r>
      <w:r w:rsidRPr="004B5029">
        <w:rPr>
          <w:lang w:val="es-AR"/>
        </w:rPr>
        <w:t xml:space="preserve"> - </w:t>
      </w:r>
      <w:proofErr w:type="spellStart"/>
      <w:r w:rsidRPr="004B5029">
        <w:rPr>
          <w:lang w:val="es-AR"/>
        </w:rPr>
        <w:t>Pantala</w:t>
      </w:r>
      <w:proofErr w:type="spellEnd"/>
      <w:r w:rsidRPr="004B5029">
        <w:rPr>
          <w:lang w:val="es-AR"/>
        </w:rPr>
        <w:t xml:space="preserve"> principal de la aplicación</w:t>
      </w:r>
      <w:bookmarkEnd w:id="13"/>
    </w:p>
    <w:p w:rsidR="00AB126D" w:rsidRPr="004B5029" w:rsidRDefault="00AB126D" w:rsidP="00AF2AE0">
      <w:pPr>
        <w:rPr>
          <w:lang w:val="es-AR"/>
        </w:rPr>
      </w:pPr>
      <w:r w:rsidRPr="004B5029">
        <w:rPr>
          <w:lang w:val="es-AR"/>
        </w:rPr>
        <w:t xml:space="preserve">Notará en esta pantalla dos secciones principales: </w:t>
      </w:r>
    </w:p>
    <w:p w:rsidR="00AF2AE0" w:rsidRPr="004B5029" w:rsidRDefault="00AB126D" w:rsidP="00AB126D">
      <w:pPr>
        <w:numPr>
          <w:ilvl w:val="0"/>
          <w:numId w:val="10"/>
        </w:numPr>
        <w:rPr>
          <w:lang w:val="es-AR"/>
        </w:rPr>
      </w:pPr>
      <w:r w:rsidRPr="004B5029">
        <w:rPr>
          <w:lang w:val="es-AR"/>
        </w:rPr>
        <w:t xml:space="preserve">A la izquierda, </w:t>
      </w:r>
      <w:r w:rsidR="006C7944" w:rsidRPr="004B5029">
        <w:rPr>
          <w:lang w:val="es-AR"/>
        </w:rPr>
        <w:t xml:space="preserve">encontrará </w:t>
      </w:r>
      <w:r w:rsidRPr="004B5029">
        <w:rPr>
          <w:lang w:val="es-AR"/>
        </w:rPr>
        <w:t>una barra de íconos desde donde puede acceder a las distintas opciones de registro de datos</w:t>
      </w:r>
    </w:p>
    <w:p w:rsidR="00AB126D" w:rsidRPr="004B5029" w:rsidRDefault="00AB126D" w:rsidP="00AB126D">
      <w:pPr>
        <w:numPr>
          <w:ilvl w:val="0"/>
          <w:numId w:val="10"/>
        </w:numPr>
        <w:rPr>
          <w:lang w:val="es-AR"/>
        </w:rPr>
      </w:pPr>
      <w:r w:rsidRPr="004B5029">
        <w:rPr>
          <w:lang w:val="es-AR"/>
        </w:rPr>
        <w:t xml:space="preserve">En la zona central, el espacio de trabajo que luego ocuparán las ventanas correspondientes a cada función de la aplicación. En la zona superior izquierda de esta sección central se muestra habitualmente la identificación </w:t>
      </w:r>
      <w:r w:rsidRPr="004B5029">
        <w:rPr>
          <w:lang w:val="es-AR"/>
        </w:rPr>
        <w:lastRenderedPageBreak/>
        <w:t xml:space="preserve">de la marea activa. Hasta el momento no </w:t>
      </w:r>
      <w:r w:rsidR="006C7944" w:rsidRPr="004B5029">
        <w:rPr>
          <w:lang w:val="es-AR"/>
        </w:rPr>
        <w:t>se mostrará</w:t>
      </w:r>
      <w:r w:rsidRPr="004B5029">
        <w:rPr>
          <w:lang w:val="es-AR"/>
        </w:rPr>
        <w:t xml:space="preserve"> nada debido a que aún no se ha creado una marea. También encontrará un botón que puede utilizar para acceder rápidamente a la lista de mareas cargadas, y seleccionar la que le interese. </w:t>
      </w:r>
    </w:p>
    <w:p w:rsidR="00AB126D" w:rsidRPr="004B5029" w:rsidRDefault="00AB126D" w:rsidP="00AB126D">
      <w:pPr>
        <w:rPr>
          <w:lang w:val="es-AR"/>
        </w:rPr>
      </w:pPr>
      <w:r w:rsidRPr="004B5029">
        <w:rPr>
          <w:lang w:val="es-AR"/>
        </w:rPr>
        <w:t>Dijim</w:t>
      </w:r>
      <w:r w:rsidR="00F54D8D" w:rsidRPr="004B5029">
        <w:rPr>
          <w:lang w:val="es-AR"/>
        </w:rPr>
        <w:t>os anteriormente que necesita</w:t>
      </w:r>
      <w:r w:rsidRPr="004B5029">
        <w:rPr>
          <w:lang w:val="es-AR"/>
        </w:rPr>
        <w:t xml:space="preserve"> crear una Marea para luego poder trabajar con ella. Para ello debe hacer clic en el ícono superior de la barra de íconos. Se mostrará una ventana desde la cual podrá crear una nueva marea.</w:t>
      </w:r>
    </w:p>
    <w:p w:rsidR="0009485C" w:rsidRPr="004B5029" w:rsidRDefault="00880145" w:rsidP="0009485C">
      <w:pPr>
        <w:keepNext/>
        <w:jc w:val="center"/>
        <w:rPr>
          <w:lang w:val="es-AR"/>
        </w:rPr>
      </w:pPr>
      <w:r w:rsidRPr="004B5029">
        <w:rPr>
          <w:noProof/>
          <w:lang w:val="es-AR" w:eastAsia="es-AR" w:bidi="ar-SA"/>
        </w:rPr>
        <w:drawing>
          <wp:inline distT="0" distB="0" distL="0" distR="0" wp14:anchorId="09CD20E9" wp14:editId="1D74435E">
            <wp:extent cx="4803272" cy="3387090"/>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803272" cy="3387090"/>
                    </a:xfrm>
                    <a:prstGeom prst="rect">
                      <a:avLst/>
                    </a:prstGeom>
                  </pic:spPr>
                </pic:pic>
              </a:graphicData>
            </a:graphic>
          </wp:inline>
        </w:drawing>
      </w:r>
    </w:p>
    <w:p w:rsidR="00AB126D" w:rsidRPr="004B5029" w:rsidRDefault="0009485C" w:rsidP="0009485C">
      <w:pPr>
        <w:pStyle w:val="Epgrafe"/>
        <w:jc w:val="center"/>
        <w:rPr>
          <w:lang w:val="es-AR"/>
        </w:rPr>
      </w:pPr>
      <w:bookmarkStart w:id="14" w:name="_Toc421306762"/>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373E17">
        <w:rPr>
          <w:noProof/>
          <w:lang w:val="es-AR"/>
        </w:rPr>
        <w:t>7</w:t>
      </w:r>
      <w:r w:rsidR="00D43EFF" w:rsidRPr="004B5029">
        <w:rPr>
          <w:lang w:val="es-AR"/>
        </w:rPr>
        <w:fldChar w:fldCharType="end"/>
      </w:r>
      <w:r w:rsidRPr="004B5029">
        <w:rPr>
          <w:lang w:val="es-AR"/>
        </w:rPr>
        <w:t xml:space="preserve"> - Lista de mareas</w:t>
      </w:r>
      <w:bookmarkEnd w:id="14"/>
    </w:p>
    <w:p w:rsidR="0009485C" w:rsidRPr="004B5029" w:rsidRDefault="0009485C" w:rsidP="0009485C">
      <w:pPr>
        <w:rPr>
          <w:lang w:val="es-AR"/>
        </w:rPr>
      </w:pPr>
    </w:p>
    <w:p w:rsidR="00880145" w:rsidRPr="004B5029" w:rsidRDefault="00880145" w:rsidP="009717A9">
      <w:pPr>
        <w:pStyle w:val="Cabeceradenota2"/>
        <w:pBdr>
          <w:top w:val="single" w:sz="4" w:space="1" w:color="auto"/>
          <w:left w:val="single" w:sz="4" w:space="1" w:color="auto"/>
          <w:bottom w:val="single" w:sz="4" w:space="1" w:color="auto"/>
          <w:right w:val="single" w:sz="4" w:space="1" w:color="auto"/>
        </w:pBdr>
        <w:rPr>
          <w:lang w:val="es-AR"/>
        </w:rPr>
      </w:pPr>
      <w:r w:rsidRPr="004B5029">
        <w:rPr>
          <w:lang w:val="es-AR"/>
        </w:rPr>
        <w:t>NOTA:</w:t>
      </w:r>
    </w:p>
    <w:p w:rsidR="00880145" w:rsidRPr="004B5029" w:rsidRDefault="00880145" w:rsidP="009717A9">
      <w:pPr>
        <w:pBdr>
          <w:top w:val="single" w:sz="4" w:space="1" w:color="auto"/>
          <w:left w:val="single" w:sz="4" w:space="1" w:color="auto"/>
          <w:bottom w:val="single" w:sz="4" w:space="1" w:color="auto"/>
          <w:right w:val="single" w:sz="4" w:space="1" w:color="auto"/>
        </w:pBdr>
        <w:rPr>
          <w:lang w:val="es-AR"/>
        </w:rPr>
      </w:pPr>
      <w:r w:rsidRPr="004B5029">
        <w:rPr>
          <w:lang w:val="es-AR"/>
        </w:rPr>
        <w:t>Casi todas las funciones de registro de datos tienen un aspecto, comportamiento y funcionalidad similar. Preste atención a las indicaciones acerca de cómo moverse por las listas, cómo buscar, crear, modificar o borrar registros ya que, más allá del aspecto de la ventana, siempre deberá manejarse de la misma manera, lo cual es bastante sencillo e intuitivo.</w:t>
      </w:r>
    </w:p>
    <w:p w:rsidR="00F54D8D" w:rsidRPr="004B5029" w:rsidRDefault="00F54D8D" w:rsidP="00AB126D">
      <w:pPr>
        <w:rPr>
          <w:lang w:val="es-AR"/>
        </w:rPr>
      </w:pPr>
    </w:p>
    <w:p w:rsidR="00AB126D" w:rsidRPr="004B5029" w:rsidRDefault="00AB126D" w:rsidP="00AB126D">
      <w:pPr>
        <w:rPr>
          <w:lang w:val="es-AR"/>
        </w:rPr>
      </w:pPr>
      <w:r w:rsidRPr="004B5029">
        <w:rPr>
          <w:lang w:val="es-AR"/>
        </w:rPr>
        <w:t xml:space="preserve">Procederemos a crear la </w:t>
      </w:r>
      <w:r w:rsidR="00D64713" w:rsidRPr="004B5029">
        <w:rPr>
          <w:lang w:val="es-AR"/>
        </w:rPr>
        <w:t>primera</w:t>
      </w:r>
      <w:r w:rsidRPr="004B5029">
        <w:rPr>
          <w:lang w:val="es-AR"/>
        </w:rPr>
        <w:t xml:space="preserve"> marea. </w:t>
      </w:r>
      <w:r w:rsidR="00880145" w:rsidRPr="004B5029">
        <w:rPr>
          <w:lang w:val="es-AR"/>
        </w:rPr>
        <w:t xml:space="preserve">Notará cuatro botones en la zona inferior de la lista. Por el momento sólo se encuentra habilitado el botón “Agregar”, ya que no hay registros para editar, borrar, o establecer como marea activa. </w:t>
      </w:r>
    </w:p>
    <w:p w:rsidR="00E91D13" w:rsidRPr="004B5029" w:rsidRDefault="00691B2C" w:rsidP="00AB126D">
      <w:pPr>
        <w:rPr>
          <w:lang w:val="es-AR"/>
        </w:rPr>
      </w:pPr>
      <w:r w:rsidRPr="004B5029">
        <w:rPr>
          <w:lang w:val="es-AR"/>
        </w:rPr>
        <w:t>Haga</w:t>
      </w:r>
      <w:r w:rsidR="00E91D13" w:rsidRPr="004B5029">
        <w:rPr>
          <w:lang w:val="es-AR"/>
        </w:rPr>
        <w:t xml:space="preserve"> clic en el botón “Agregar”. Esta acción abrirá una ventana en la cual ingresará los datos necesarios para crear la marea. Ingresaremos unos datos de ejemplo para luego poder trabajar con ellos. </w:t>
      </w:r>
      <w:r w:rsidR="00885940" w:rsidRPr="004B5029">
        <w:rPr>
          <w:lang w:val="es-AR"/>
        </w:rPr>
        <w:t xml:space="preserve">Para avanzar más rápido no nos detendremos en las particularidades de los datos ingresados. </w:t>
      </w:r>
      <w:r w:rsidR="00E91D13" w:rsidRPr="004B5029">
        <w:rPr>
          <w:lang w:val="es-AR"/>
        </w:rPr>
        <w:t>Encontrará una explicación más detallada de cada dato a ingresar en la sección “</w:t>
      </w:r>
      <w:hyperlink w:anchor="_Guía_de_funciones" w:history="1">
        <w:r w:rsidR="00E91D13" w:rsidRPr="004B5029">
          <w:rPr>
            <w:lang w:val="es-AR"/>
          </w:rPr>
          <w:t>Guía de funciones</w:t>
        </w:r>
      </w:hyperlink>
      <w:r w:rsidR="00E91D13" w:rsidRPr="004B5029">
        <w:rPr>
          <w:lang w:val="es-AR"/>
        </w:rPr>
        <w:t>” de este manual.</w:t>
      </w:r>
    </w:p>
    <w:p w:rsidR="0009485C" w:rsidRPr="004B5029" w:rsidRDefault="00885940" w:rsidP="0009485C">
      <w:pPr>
        <w:keepNext/>
        <w:jc w:val="center"/>
        <w:rPr>
          <w:lang w:val="es-AR"/>
        </w:rPr>
      </w:pPr>
      <w:r w:rsidRPr="004B5029">
        <w:rPr>
          <w:noProof/>
          <w:lang w:val="es-AR" w:eastAsia="es-AR" w:bidi="ar-SA"/>
        </w:rPr>
        <w:lastRenderedPageBreak/>
        <w:drawing>
          <wp:inline distT="0" distB="0" distL="0" distR="0" wp14:anchorId="104933E2" wp14:editId="63582A8F">
            <wp:extent cx="3494220" cy="41243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494220" cy="4124325"/>
                    </a:xfrm>
                    <a:prstGeom prst="rect">
                      <a:avLst/>
                    </a:prstGeom>
                  </pic:spPr>
                </pic:pic>
              </a:graphicData>
            </a:graphic>
          </wp:inline>
        </w:drawing>
      </w:r>
    </w:p>
    <w:p w:rsidR="00E91D13" w:rsidRPr="004B5029" w:rsidRDefault="0009485C" w:rsidP="0009485C">
      <w:pPr>
        <w:pStyle w:val="Epgrafe"/>
        <w:jc w:val="center"/>
        <w:rPr>
          <w:lang w:val="es-AR"/>
        </w:rPr>
      </w:pPr>
      <w:bookmarkStart w:id="15" w:name="_Toc421306763"/>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373E17">
        <w:rPr>
          <w:noProof/>
          <w:lang w:val="es-AR"/>
        </w:rPr>
        <w:t>8</w:t>
      </w:r>
      <w:r w:rsidR="00D43EFF" w:rsidRPr="004B5029">
        <w:rPr>
          <w:lang w:val="es-AR"/>
        </w:rPr>
        <w:fldChar w:fldCharType="end"/>
      </w:r>
      <w:r w:rsidRPr="004B5029">
        <w:rPr>
          <w:lang w:val="es-AR"/>
        </w:rPr>
        <w:t xml:space="preserve"> - Ventana de edición de mareas</w:t>
      </w:r>
      <w:bookmarkEnd w:id="15"/>
    </w:p>
    <w:p w:rsidR="00C85527" w:rsidRPr="004B5029" w:rsidRDefault="00C85527" w:rsidP="00AB126D">
      <w:pPr>
        <w:rPr>
          <w:lang w:val="es-AR"/>
        </w:rPr>
      </w:pPr>
      <w:r w:rsidRPr="004B5029">
        <w:rPr>
          <w:lang w:val="es-AR"/>
        </w:rPr>
        <w:t>Para moverse de un campo a otro puede presionar la tecla “</w:t>
      </w:r>
      <w:proofErr w:type="spellStart"/>
      <w:r w:rsidRPr="004B5029">
        <w:rPr>
          <w:lang w:val="es-AR"/>
        </w:rPr>
        <w:t>Tab</w:t>
      </w:r>
      <w:proofErr w:type="spellEnd"/>
      <w:r w:rsidRPr="004B5029">
        <w:rPr>
          <w:lang w:val="es-AR"/>
        </w:rPr>
        <w:t>” (a la izquierda de la “Q”) o con la tecla “</w:t>
      </w:r>
      <w:proofErr w:type="spellStart"/>
      <w:r w:rsidRPr="004B5029">
        <w:rPr>
          <w:lang w:val="es-AR"/>
        </w:rPr>
        <w:t>Enter</w:t>
      </w:r>
      <w:proofErr w:type="spellEnd"/>
      <w:r w:rsidRPr="004B5029">
        <w:rPr>
          <w:lang w:val="es-AR"/>
        </w:rPr>
        <w:t xml:space="preserve">” (o </w:t>
      </w:r>
      <w:proofErr w:type="spellStart"/>
      <w:r w:rsidRPr="004B5029">
        <w:rPr>
          <w:lang w:val="es-AR"/>
        </w:rPr>
        <w:t>Return</w:t>
      </w:r>
      <w:proofErr w:type="spellEnd"/>
      <w:r w:rsidRPr="004B5029">
        <w:rPr>
          <w:lang w:val="es-AR"/>
        </w:rPr>
        <w:t>).</w:t>
      </w:r>
    </w:p>
    <w:p w:rsidR="00C85527" w:rsidRPr="004B5029" w:rsidRDefault="00C85527" w:rsidP="00AB126D">
      <w:pPr>
        <w:rPr>
          <w:lang w:val="es-AR"/>
        </w:rPr>
      </w:pPr>
      <w:r w:rsidRPr="004B5029">
        <w:rPr>
          <w:lang w:val="es-AR"/>
        </w:rPr>
        <w:t xml:space="preserve">Una vez cargados los datos requeridos de la marea, debe hacer clic en el botón “Aceptar” para confirmar el ingreso de los datos. Para mayor agilidad en la carga de datos, </w:t>
      </w:r>
      <w:r w:rsidR="000112F7" w:rsidRPr="004B5029">
        <w:rPr>
          <w:lang w:val="es-AR"/>
        </w:rPr>
        <w:t>s</w:t>
      </w:r>
      <w:r w:rsidRPr="004B5029">
        <w:rPr>
          <w:lang w:val="es-AR"/>
        </w:rPr>
        <w:t>i continúa presionando la tecla “</w:t>
      </w:r>
      <w:proofErr w:type="spellStart"/>
      <w:r w:rsidRPr="004B5029">
        <w:rPr>
          <w:lang w:val="es-AR"/>
        </w:rPr>
        <w:t>Enter</w:t>
      </w:r>
      <w:proofErr w:type="spellEnd"/>
      <w:r w:rsidRPr="004B5029">
        <w:rPr>
          <w:lang w:val="es-AR"/>
        </w:rPr>
        <w:t>” finalmente llegará al botón “Aceptar” y un nuevo “</w:t>
      </w:r>
      <w:proofErr w:type="spellStart"/>
      <w:r w:rsidRPr="004B5029">
        <w:rPr>
          <w:lang w:val="es-AR"/>
        </w:rPr>
        <w:t>Enter</w:t>
      </w:r>
      <w:proofErr w:type="spellEnd"/>
      <w:r w:rsidRPr="004B5029">
        <w:rPr>
          <w:lang w:val="es-AR"/>
        </w:rPr>
        <w:t xml:space="preserve">” confirmará los datos. </w:t>
      </w:r>
    </w:p>
    <w:p w:rsidR="00C85527" w:rsidRPr="004B5029" w:rsidRDefault="00C85527" w:rsidP="009717A9">
      <w:pPr>
        <w:pStyle w:val="Cabeceradenota2"/>
        <w:pBdr>
          <w:top w:val="single" w:sz="4" w:space="1" w:color="auto"/>
          <w:left w:val="single" w:sz="4" w:space="1" w:color="auto"/>
          <w:bottom w:val="single" w:sz="4" w:space="1" w:color="auto"/>
          <w:right w:val="single" w:sz="4" w:space="1" w:color="auto"/>
        </w:pBdr>
        <w:rPr>
          <w:lang w:val="es-AR"/>
        </w:rPr>
      </w:pPr>
      <w:r w:rsidRPr="004B5029">
        <w:rPr>
          <w:lang w:val="es-AR"/>
        </w:rPr>
        <w:t>NOTA:</w:t>
      </w:r>
    </w:p>
    <w:p w:rsidR="00885940" w:rsidRPr="004B5029" w:rsidRDefault="00C85527" w:rsidP="009717A9">
      <w:pPr>
        <w:pBdr>
          <w:top w:val="single" w:sz="4" w:space="1" w:color="auto"/>
          <w:left w:val="single" w:sz="4" w:space="1" w:color="auto"/>
          <w:bottom w:val="single" w:sz="4" w:space="1" w:color="auto"/>
          <w:right w:val="single" w:sz="4" w:space="1" w:color="auto"/>
        </w:pBdr>
        <w:rPr>
          <w:lang w:val="es-AR"/>
        </w:rPr>
      </w:pPr>
      <w:r w:rsidRPr="004B5029">
        <w:rPr>
          <w:lang w:val="es-AR"/>
        </w:rPr>
        <w:t xml:space="preserve">Cuando se ingresa un gran volumen de datos es más conveniente y más rápido moverse con el teclado que utilizar el </w:t>
      </w:r>
      <w:r w:rsidR="00FD77E1" w:rsidRPr="004B5029">
        <w:rPr>
          <w:lang w:val="es-AR"/>
        </w:rPr>
        <w:t>ratón</w:t>
      </w:r>
      <w:r w:rsidRPr="004B5029">
        <w:rPr>
          <w:lang w:val="es-AR"/>
        </w:rPr>
        <w:t>.</w:t>
      </w:r>
    </w:p>
    <w:p w:rsidR="00710F92" w:rsidRPr="004B5029" w:rsidRDefault="00710F92" w:rsidP="00AB126D">
      <w:pPr>
        <w:rPr>
          <w:lang w:val="es-AR"/>
        </w:rPr>
      </w:pPr>
      <w:r w:rsidRPr="004B5029">
        <w:rPr>
          <w:lang w:val="es-AR"/>
        </w:rPr>
        <w:t xml:space="preserve">Cumplido este </w:t>
      </w:r>
      <w:proofErr w:type="gramStart"/>
      <w:r w:rsidRPr="004B5029">
        <w:rPr>
          <w:lang w:val="es-AR"/>
        </w:rPr>
        <w:t>paso</w:t>
      </w:r>
      <w:proofErr w:type="gramEnd"/>
      <w:r w:rsidRPr="004B5029">
        <w:rPr>
          <w:lang w:val="es-AR"/>
        </w:rPr>
        <w:t xml:space="preserve">, ya está creada la nueva marea con la cual trabajaremos a partir de ahora. La misma se ha establecido automáticamente como “Marea activa” con lo cual todo registro que se realice a partir de ahora será referido a esta marea. En caso de </w:t>
      </w:r>
      <w:r w:rsidR="000112F7" w:rsidRPr="004B5029">
        <w:rPr>
          <w:lang w:val="es-AR"/>
        </w:rPr>
        <w:t xml:space="preserve">que </w:t>
      </w:r>
      <w:r w:rsidRPr="004B5029">
        <w:rPr>
          <w:lang w:val="es-AR"/>
        </w:rPr>
        <w:t>se hubiese equivocado al cargar alguno de los datos, puede hacer clic en el botón “Editar” que se encuentra en la zona inferior derecha de la lista. Se mostrará nuevamente la ventana con los datos que acaba de ingresar, y puede realizar las modificaciones que crea necesarias. Para finalizar debe presionar el botón “Aceptar” y así las modificaciones quedarán registradas.</w:t>
      </w:r>
    </w:p>
    <w:p w:rsidR="00C85527" w:rsidRPr="004B5029" w:rsidRDefault="00710F92" w:rsidP="00AB126D">
      <w:pPr>
        <w:rPr>
          <w:lang w:val="es-AR"/>
        </w:rPr>
      </w:pPr>
      <w:r w:rsidRPr="004B5029">
        <w:rPr>
          <w:lang w:val="es-AR"/>
        </w:rPr>
        <w:t>Ya puede cerrar la lista de mareas. Para ello haga clic en la pequeña cruz gris en el rincón superior derecho de la lista de mareas:</w:t>
      </w:r>
    </w:p>
    <w:p w:rsidR="0009485C" w:rsidRPr="004B5029" w:rsidRDefault="00710F92" w:rsidP="0009485C">
      <w:pPr>
        <w:keepNext/>
        <w:jc w:val="center"/>
        <w:rPr>
          <w:lang w:val="es-AR"/>
        </w:rPr>
      </w:pPr>
      <w:r w:rsidRPr="004B5029">
        <w:rPr>
          <w:noProof/>
          <w:lang w:val="es-AR" w:eastAsia="es-AR" w:bidi="ar-SA"/>
        </w:rPr>
        <w:lastRenderedPageBreak/>
        <w:drawing>
          <wp:inline distT="0" distB="0" distL="0" distR="0" wp14:anchorId="48659866" wp14:editId="7C9462D5">
            <wp:extent cx="4881600" cy="3441600"/>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881600" cy="3441600"/>
                    </a:xfrm>
                    <a:prstGeom prst="rect">
                      <a:avLst/>
                    </a:prstGeom>
                    <a:noFill/>
                    <a:ln>
                      <a:noFill/>
                    </a:ln>
                  </pic:spPr>
                </pic:pic>
              </a:graphicData>
            </a:graphic>
          </wp:inline>
        </w:drawing>
      </w:r>
    </w:p>
    <w:p w:rsidR="00710F92" w:rsidRPr="004B5029" w:rsidRDefault="0009485C" w:rsidP="0009485C">
      <w:pPr>
        <w:pStyle w:val="Epgrafe"/>
        <w:jc w:val="center"/>
        <w:rPr>
          <w:lang w:val="es-AR"/>
        </w:rPr>
      </w:pPr>
      <w:bookmarkStart w:id="16" w:name="_Toc421306764"/>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373E17">
        <w:rPr>
          <w:noProof/>
          <w:lang w:val="es-AR"/>
        </w:rPr>
        <w:t>9</w:t>
      </w:r>
      <w:r w:rsidR="00D43EFF" w:rsidRPr="004B5029">
        <w:rPr>
          <w:lang w:val="es-AR"/>
        </w:rPr>
        <w:fldChar w:fldCharType="end"/>
      </w:r>
      <w:r w:rsidRPr="004B5029">
        <w:rPr>
          <w:lang w:val="es-AR"/>
        </w:rPr>
        <w:t xml:space="preserve"> - Cómo cerrar una pestaña</w:t>
      </w:r>
      <w:bookmarkEnd w:id="16"/>
    </w:p>
    <w:p w:rsidR="00880145" w:rsidRPr="004B5029" w:rsidRDefault="007A20E7" w:rsidP="00526205">
      <w:pPr>
        <w:rPr>
          <w:snapToGrid w:val="0"/>
          <w:lang w:val="es-AR"/>
        </w:rPr>
      </w:pPr>
      <w:r w:rsidRPr="004B5029">
        <w:rPr>
          <w:snapToGrid w:val="0"/>
          <w:lang w:val="es-AR"/>
        </w:rPr>
        <w:t>Se encontrará nuevamente en la pantalla inicial. Ahora notará que se indica la marea activa sobe la zona superior izquierda:</w:t>
      </w:r>
    </w:p>
    <w:p w:rsidR="0009485C" w:rsidRPr="004B5029" w:rsidRDefault="007A20E7" w:rsidP="0009485C">
      <w:pPr>
        <w:keepNext/>
        <w:jc w:val="center"/>
        <w:rPr>
          <w:lang w:val="es-AR"/>
        </w:rPr>
      </w:pPr>
      <w:r w:rsidRPr="004B5029">
        <w:rPr>
          <w:noProof/>
          <w:lang w:val="es-AR" w:eastAsia="es-AR" w:bidi="ar-SA"/>
        </w:rPr>
        <w:drawing>
          <wp:inline distT="0" distB="0" distL="0" distR="0" wp14:anchorId="63A08727" wp14:editId="206DD416">
            <wp:extent cx="5306400" cy="3499200"/>
            <wp:effectExtent l="0" t="0" r="889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306400" cy="3499200"/>
                    </a:xfrm>
                    <a:prstGeom prst="rect">
                      <a:avLst/>
                    </a:prstGeom>
                    <a:noFill/>
                    <a:ln>
                      <a:noFill/>
                    </a:ln>
                  </pic:spPr>
                </pic:pic>
              </a:graphicData>
            </a:graphic>
          </wp:inline>
        </w:drawing>
      </w:r>
    </w:p>
    <w:p w:rsidR="007A20E7" w:rsidRPr="004B5029" w:rsidRDefault="0009485C" w:rsidP="0009485C">
      <w:pPr>
        <w:pStyle w:val="Epgrafe"/>
        <w:jc w:val="center"/>
        <w:rPr>
          <w:snapToGrid w:val="0"/>
          <w:lang w:val="es-AR"/>
        </w:rPr>
      </w:pPr>
      <w:bookmarkStart w:id="17" w:name="_Toc421306765"/>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373E17">
        <w:rPr>
          <w:noProof/>
          <w:lang w:val="es-AR"/>
        </w:rPr>
        <w:t>10</w:t>
      </w:r>
      <w:r w:rsidR="00D43EFF" w:rsidRPr="004B5029">
        <w:rPr>
          <w:lang w:val="es-AR"/>
        </w:rPr>
        <w:fldChar w:fldCharType="end"/>
      </w:r>
      <w:r w:rsidRPr="004B5029">
        <w:rPr>
          <w:lang w:val="es-AR"/>
        </w:rPr>
        <w:t xml:space="preserve"> - Indicación de marea activa</w:t>
      </w:r>
      <w:bookmarkEnd w:id="17"/>
    </w:p>
    <w:p w:rsidR="007A20E7" w:rsidRPr="004B5029" w:rsidRDefault="007A20E7" w:rsidP="00526205">
      <w:pPr>
        <w:rPr>
          <w:snapToGrid w:val="0"/>
          <w:lang w:val="es-AR"/>
        </w:rPr>
      </w:pPr>
      <w:r w:rsidRPr="004B5029">
        <w:rPr>
          <w:snapToGrid w:val="0"/>
          <w:lang w:val="es-AR"/>
        </w:rPr>
        <w:t>En caso de que tuviera varias mareas registradas, la aplicación recordará su selección para que no tenga que volver a elegir la marea cada vez que comience a trabajar.</w:t>
      </w:r>
    </w:p>
    <w:p w:rsidR="00880145" w:rsidRPr="004B5029" w:rsidRDefault="007A20E7" w:rsidP="00FC203D">
      <w:pPr>
        <w:pStyle w:val="Ttulo2"/>
        <w:rPr>
          <w:snapToGrid w:val="0"/>
          <w:lang w:val="es-AR"/>
        </w:rPr>
      </w:pPr>
      <w:bookmarkStart w:id="18" w:name="_Toc421306747"/>
      <w:r w:rsidRPr="004B5029">
        <w:rPr>
          <w:snapToGrid w:val="0"/>
          <w:lang w:val="es-AR"/>
        </w:rPr>
        <w:t>Comenzando con el registro de los datos</w:t>
      </w:r>
      <w:bookmarkEnd w:id="18"/>
    </w:p>
    <w:p w:rsidR="0039246A" w:rsidRPr="004B5029" w:rsidRDefault="0039246A" w:rsidP="0039246A">
      <w:pPr>
        <w:rPr>
          <w:lang w:val="es-AR"/>
        </w:rPr>
      </w:pPr>
      <w:r w:rsidRPr="004B5029">
        <w:rPr>
          <w:lang w:val="es-AR"/>
        </w:rPr>
        <w:lastRenderedPageBreak/>
        <w:t>A continuación se indicará el uso de las diferentes pantallas de ingreso de datos.</w:t>
      </w:r>
    </w:p>
    <w:p w:rsidR="00094992" w:rsidRPr="004B5029" w:rsidRDefault="00094992" w:rsidP="00526205">
      <w:pPr>
        <w:rPr>
          <w:snapToGrid w:val="0"/>
          <w:lang w:val="es-AR"/>
        </w:rPr>
      </w:pPr>
      <w:r w:rsidRPr="004B5029">
        <w:rPr>
          <w:snapToGrid w:val="0"/>
          <w:lang w:val="es-AR"/>
        </w:rPr>
        <w:t xml:space="preserve">De ahora en más utilizará la barra de íconos lateral para acceder a los registros de cada una de las muestras. </w:t>
      </w:r>
      <w:r w:rsidR="006D6DBE">
        <w:rPr>
          <w:snapToGrid w:val="0"/>
          <w:lang w:val="es-AR"/>
        </w:rPr>
        <w:t xml:space="preserve">Antes de comenzar con el registro </w:t>
      </w:r>
      <w:r w:rsidR="00793365">
        <w:rPr>
          <w:snapToGrid w:val="0"/>
          <w:lang w:val="es-AR"/>
        </w:rPr>
        <w:t xml:space="preserve">de su trabajo diario, deberá configurar algunos datos básicos que utilizará luego a lo largo de la marea. </w:t>
      </w:r>
      <w:r w:rsidRPr="004B5029">
        <w:rPr>
          <w:snapToGrid w:val="0"/>
          <w:lang w:val="es-AR"/>
        </w:rPr>
        <w:t xml:space="preserve">Puede comenzar, por ejemplo, con la carga de las </w:t>
      </w:r>
      <w:r w:rsidR="00793365">
        <w:rPr>
          <w:snapToGrid w:val="0"/>
          <w:lang w:val="es-AR"/>
        </w:rPr>
        <w:t>diferentes categorías de producto que utiliza el buque. Solicite al capitán dicha información, y luego h</w:t>
      </w:r>
      <w:r w:rsidRPr="004B5029">
        <w:rPr>
          <w:snapToGrid w:val="0"/>
          <w:lang w:val="es-AR"/>
        </w:rPr>
        <w:t>aga clic en el ícono</w:t>
      </w:r>
      <w:r w:rsidR="00793365">
        <w:rPr>
          <w:snapToGrid w:val="0"/>
          <w:lang w:val="es-AR"/>
        </w:rPr>
        <w:t xml:space="preserve"> rotulado “Datos básicos” en la barra de íconos de la izquierda</w:t>
      </w:r>
      <w:r w:rsidRPr="004B5029">
        <w:rPr>
          <w:snapToGrid w:val="0"/>
          <w:lang w:val="es-AR"/>
        </w:rPr>
        <w:t>. Se le presentará una pantalla como esta:</w:t>
      </w:r>
    </w:p>
    <w:p w:rsidR="0009485C" w:rsidRPr="004B5029" w:rsidRDefault="005525EC" w:rsidP="0009485C">
      <w:pPr>
        <w:keepNext/>
        <w:jc w:val="center"/>
        <w:rPr>
          <w:lang w:val="es-AR"/>
        </w:rPr>
      </w:pPr>
      <w:r w:rsidRPr="004B5029">
        <w:rPr>
          <w:noProof/>
          <w:lang w:val="es-AR" w:eastAsia="es-AR" w:bidi="ar-SA"/>
        </w:rPr>
        <w:drawing>
          <wp:inline distT="0" distB="0" distL="0" distR="0" wp14:anchorId="306E1F91" wp14:editId="0BBDD3C6">
            <wp:extent cx="4525200" cy="2701370"/>
            <wp:effectExtent l="0" t="0" r="889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25200" cy="2701370"/>
                    </a:xfrm>
                    <a:prstGeom prst="rect">
                      <a:avLst/>
                    </a:prstGeom>
                  </pic:spPr>
                </pic:pic>
              </a:graphicData>
            </a:graphic>
          </wp:inline>
        </w:drawing>
      </w:r>
    </w:p>
    <w:p w:rsidR="00094992" w:rsidRDefault="0009485C" w:rsidP="0009485C">
      <w:pPr>
        <w:pStyle w:val="Epgrafe"/>
        <w:jc w:val="center"/>
        <w:rPr>
          <w:lang w:val="es-AR"/>
        </w:rPr>
      </w:pPr>
      <w:bookmarkStart w:id="19" w:name="_Toc421306766"/>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373E17">
        <w:rPr>
          <w:noProof/>
          <w:lang w:val="es-AR"/>
        </w:rPr>
        <w:t>11</w:t>
      </w:r>
      <w:r w:rsidR="00D43EFF" w:rsidRPr="004B5029">
        <w:rPr>
          <w:lang w:val="es-AR"/>
        </w:rPr>
        <w:fldChar w:fldCharType="end"/>
      </w:r>
      <w:r w:rsidRPr="004B5029">
        <w:rPr>
          <w:lang w:val="es-AR"/>
        </w:rPr>
        <w:t xml:space="preserve"> - Filtros de búsqueda</w:t>
      </w:r>
      <w:bookmarkEnd w:id="19"/>
    </w:p>
    <w:p w:rsidR="00C90ABF" w:rsidRDefault="00793365" w:rsidP="00793365">
      <w:pPr>
        <w:rPr>
          <w:lang w:val="es-AR"/>
        </w:rPr>
      </w:pPr>
      <w:r>
        <w:rPr>
          <w:lang w:val="es-AR"/>
        </w:rPr>
        <w:t xml:space="preserve">El área de trabajo se encuentra </w:t>
      </w:r>
      <w:proofErr w:type="gramStart"/>
      <w:r>
        <w:rPr>
          <w:lang w:val="es-AR"/>
        </w:rPr>
        <w:t>dividido</w:t>
      </w:r>
      <w:proofErr w:type="gramEnd"/>
      <w:r>
        <w:rPr>
          <w:lang w:val="es-AR"/>
        </w:rPr>
        <w:t xml:space="preserve"> en 4 secciones</w:t>
      </w:r>
      <w:r w:rsidR="00C90ABF">
        <w:rPr>
          <w:lang w:val="es-AR"/>
        </w:rPr>
        <w:t>. La primera, en la zona superior izquierda denominada “Líneas de pesca” es sólo informativa. A medida que vaya registrando los lances de pesca mostrará algunos datos básicos de las líneas de pesca. En las otras 3 secciones, usted deberá cargar los siguientes datos:</w:t>
      </w:r>
    </w:p>
    <w:p w:rsidR="00793365" w:rsidRDefault="00C90ABF" w:rsidP="00793365">
      <w:pPr>
        <w:rPr>
          <w:lang w:val="es-AR"/>
        </w:rPr>
      </w:pPr>
      <w:r w:rsidRPr="00C90ABF">
        <w:rPr>
          <w:b/>
          <w:lang w:val="es-AR"/>
        </w:rPr>
        <w:t>Productos</w:t>
      </w:r>
      <w:r>
        <w:rPr>
          <w:lang w:val="es-AR"/>
        </w:rPr>
        <w:t>: son los datos correspondientes a categorías de productos utilizados para clasificar la producción en el buque (puede solicitarlos al Capitán, o al contramaestre de planta)</w:t>
      </w:r>
    </w:p>
    <w:p w:rsidR="00C90ABF" w:rsidRDefault="00C90ABF" w:rsidP="00793365">
      <w:pPr>
        <w:rPr>
          <w:lang w:val="es-AR"/>
        </w:rPr>
      </w:pPr>
      <w:r w:rsidRPr="00C90ABF">
        <w:rPr>
          <w:b/>
          <w:lang w:val="es-AR"/>
        </w:rPr>
        <w:t>Carnadas</w:t>
      </w:r>
      <w:r>
        <w:rPr>
          <w:lang w:val="es-AR"/>
        </w:rPr>
        <w:t>: aquí detallará los diferentes tipos de carnada utilizada en las trampas. Debe cargar al menos uno. Luego, si por algún motivo se comienza a utilizar algún tipo de carnada diferente, podrá volver a esta opción y cargar el nuevo tipo de carnada,</w:t>
      </w:r>
    </w:p>
    <w:p w:rsidR="00C90ABF" w:rsidRDefault="00C90ABF" w:rsidP="00793365">
      <w:pPr>
        <w:rPr>
          <w:lang w:val="es-AR"/>
        </w:rPr>
      </w:pPr>
      <w:r w:rsidRPr="00C90ABF">
        <w:rPr>
          <w:b/>
          <w:lang w:val="es-AR"/>
        </w:rPr>
        <w:t>Tipos de trampa</w:t>
      </w:r>
      <w:r>
        <w:rPr>
          <w:lang w:val="es-AR"/>
        </w:rPr>
        <w:t>: se encontrará con una lista de los tipos más comunes de trampas utilizadas en los buques de la flota. Normalmente no tendrá necesidad de cargar nada aquí, ya que los tipos provistos cubren todas las posibilidades actuales. Pero si en algún momento el buque decide incorporar a sus líneas algún tipo de trampa no previsto, usted podrá registrarlo aquí para luego señalarlo cuando detalle la captura por trampa.</w:t>
      </w:r>
    </w:p>
    <w:p w:rsidR="00C90ABF" w:rsidRDefault="00C90ABF" w:rsidP="00793365">
      <w:pPr>
        <w:rPr>
          <w:lang w:val="es-AR"/>
        </w:rPr>
      </w:pPr>
      <w:r>
        <w:rPr>
          <w:lang w:val="es-AR"/>
        </w:rPr>
        <w:t>Volviendo al ejemplo, si desea ingresar la información correspondiente a las categorías de productos, deberá pulsar sobre el botón “Agregar”</w:t>
      </w:r>
      <w:r w:rsidR="00A53896">
        <w:rPr>
          <w:lang w:val="es-AR"/>
        </w:rPr>
        <w:t>.</w:t>
      </w:r>
      <w:r>
        <w:rPr>
          <w:lang w:val="es-AR"/>
        </w:rPr>
        <w:t xml:space="preserve"> </w:t>
      </w:r>
      <w:r w:rsidR="00A53896" w:rsidRPr="004B5029">
        <w:rPr>
          <w:snapToGrid w:val="0"/>
          <w:lang w:val="es-AR"/>
        </w:rPr>
        <w:t>(Puede usar también la tecla “</w:t>
      </w:r>
      <w:proofErr w:type="spellStart"/>
      <w:r w:rsidR="00A53896" w:rsidRPr="004B5029">
        <w:rPr>
          <w:snapToGrid w:val="0"/>
          <w:lang w:val="es-AR"/>
        </w:rPr>
        <w:t>Ins</w:t>
      </w:r>
      <w:proofErr w:type="spellEnd"/>
      <w:r w:rsidR="00A53896" w:rsidRPr="004B5029">
        <w:rPr>
          <w:snapToGrid w:val="0"/>
          <w:lang w:val="es-AR"/>
        </w:rPr>
        <w:t>” de su teclado)</w:t>
      </w:r>
      <w:r w:rsidR="00A53896">
        <w:rPr>
          <w:lang w:val="es-AR"/>
        </w:rPr>
        <w:t xml:space="preserve">. </w:t>
      </w:r>
      <w:r>
        <w:rPr>
          <w:lang w:val="es-AR"/>
        </w:rPr>
        <w:t>Se abrirá una ventana en donde detallar</w:t>
      </w:r>
      <w:r w:rsidR="00A53896">
        <w:rPr>
          <w:lang w:val="es-AR"/>
        </w:rPr>
        <w:t>á los datos requeridos:</w:t>
      </w:r>
    </w:p>
    <w:p w:rsidR="00A53896" w:rsidRDefault="00A53896" w:rsidP="00A53896">
      <w:pPr>
        <w:jc w:val="center"/>
        <w:rPr>
          <w:lang w:val="es-AR"/>
        </w:rPr>
      </w:pPr>
    </w:p>
    <w:p w:rsidR="0009485C" w:rsidRPr="004B5029" w:rsidRDefault="00092912" w:rsidP="0009485C">
      <w:pPr>
        <w:keepNext/>
        <w:jc w:val="center"/>
        <w:rPr>
          <w:lang w:val="es-AR"/>
        </w:rPr>
      </w:pPr>
      <w:r w:rsidRPr="004B5029">
        <w:rPr>
          <w:noProof/>
          <w:lang w:val="es-AR" w:eastAsia="es-AR" w:bidi="ar-SA"/>
        </w:rPr>
        <w:lastRenderedPageBreak/>
        <w:drawing>
          <wp:inline distT="0" distB="0" distL="0" distR="0" wp14:anchorId="0C71FB18" wp14:editId="0BBA88FC">
            <wp:extent cx="3232800" cy="3153758"/>
            <wp:effectExtent l="0" t="0" r="5715"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232800" cy="3153758"/>
                    </a:xfrm>
                    <a:prstGeom prst="rect">
                      <a:avLst/>
                    </a:prstGeom>
                    <a:noFill/>
                    <a:ln>
                      <a:noFill/>
                    </a:ln>
                  </pic:spPr>
                </pic:pic>
              </a:graphicData>
            </a:graphic>
          </wp:inline>
        </w:drawing>
      </w:r>
    </w:p>
    <w:p w:rsidR="00092912" w:rsidRPr="004B5029" w:rsidRDefault="0009485C" w:rsidP="0009485C">
      <w:pPr>
        <w:pStyle w:val="Epgrafe"/>
        <w:jc w:val="center"/>
        <w:rPr>
          <w:snapToGrid w:val="0"/>
          <w:lang w:val="es-AR"/>
        </w:rPr>
      </w:pPr>
      <w:bookmarkStart w:id="20" w:name="_Toc421306767"/>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373E17">
        <w:rPr>
          <w:noProof/>
          <w:lang w:val="es-AR"/>
        </w:rPr>
        <w:t>12</w:t>
      </w:r>
      <w:r w:rsidR="00D43EFF" w:rsidRPr="004B5029">
        <w:rPr>
          <w:lang w:val="es-AR"/>
        </w:rPr>
        <w:fldChar w:fldCharType="end"/>
      </w:r>
      <w:r w:rsidRPr="004B5029">
        <w:rPr>
          <w:lang w:val="es-AR"/>
        </w:rPr>
        <w:t xml:space="preserve"> - Ventana de carga </w:t>
      </w:r>
      <w:proofErr w:type="gramStart"/>
      <w:r w:rsidRPr="004B5029">
        <w:rPr>
          <w:lang w:val="es-AR"/>
        </w:rPr>
        <w:t>continua</w:t>
      </w:r>
      <w:bookmarkEnd w:id="20"/>
      <w:proofErr w:type="gramEnd"/>
    </w:p>
    <w:p w:rsidR="00092912" w:rsidRPr="004B5029" w:rsidRDefault="00092912" w:rsidP="00092912">
      <w:pPr>
        <w:rPr>
          <w:snapToGrid w:val="0"/>
          <w:lang w:val="es-AR"/>
        </w:rPr>
      </w:pPr>
      <w:r w:rsidRPr="004B5029">
        <w:rPr>
          <w:snapToGrid w:val="0"/>
          <w:lang w:val="es-AR"/>
        </w:rPr>
        <w:t>A deferencia del ejemplo anterior, notará ahora que en lugar de un botón “Aceptar” se encuentra con un botón “Guardar”. En las pantallas en las cuales generalmente se realiza una carga repetitiva de datos (por ejemplo en el caso de datos de puente) al presionar este botón se guardarán los datos, pero en lugar de cerrar la ventana la aplicación de ofrecerá la posibilidad de ingresar un nuevo dato, agilizando de esta manera el proceso de carga. Si tiene más datos para ingresar, responda afirmativamente a la siguiente pregunta (puede simplemente presionar “</w:t>
      </w:r>
      <w:proofErr w:type="spellStart"/>
      <w:r w:rsidRPr="004B5029">
        <w:rPr>
          <w:snapToGrid w:val="0"/>
          <w:lang w:val="es-AR"/>
        </w:rPr>
        <w:t>Enter</w:t>
      </w:r>
      <w:proofErr w:type="spellEnd"/>
      <w:r w:rsidRPr="004B5029">
        <w:rPr>
          <w:snapToGrid w:val="0"/>
          <w:lang w:val="es-AR"/>
        </w:rPr>
        <w:t>”</w:t>
      </w:r>
      <w:r w:rsidR="002F2E64" w:rsidRPr="004B5029">
        <w:rPr>
          <w:snapToGrid w:val="0"/>
          <w:lang w:val="es-AR"/>
        </w:rPr>
        <w:t>)</w:t>
      </w:r>
      <w:r w:rsidRPr="004B5029">
        <w:rPr>
          <w:snapToGrid w:val="0"/>
          <w:lang w:val="es-AR"/>
        </w:rPr>
        <w:t>:</w:t>
      </w:r>
    </w:p>
    <w:p w:rsidR="0009485C" w:rsidRPr="004B5029" w:rsidRDefault="00092912" w:rsidP="0009485C">
      <w:pPr>
        <w:keepNext/>
        <w:jc w:val="center"/>
        <w:rPr>
          <w:lang w:val="es-AR"/>
        </w:rPr>
      </w:pPr>
      <w:r w:rsidRPr="004B5029">
        <w:rPr>
          <w:noProof/>
          <w:lang w:val="es-AR" w:eastAsia="es-AR" w:bidi="ar-SA"/>
        </w:rPr>
        <w:drawing>
          <wp:inline distT="0" distB="0" distL="0" distR="0" wp14:anchorId="0E25E70B" wp14:editId="5F1D4D03">
            <wp:extent cx="3581400" cy="12668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581400" cy="1266825"/>
                    </a:xfrm>
                    <a:prstGeom prst="rect">
                      <a:avLst/>
                    </a:prstGeom>
                  </pic:spPr>
                </pic:pic>
              </a:graphicData>
            </a:graphic>
          </wp:inline>
        </w:drawing>
      </w:r>
    </w:p>
    <w:p w:rsidR="00092912" w:rsidRPr="004B5029" w:rsidRDefault="0009485C" w:rsidP="0009485C">
      <w:pPr>
        <w:pStyle w:val="Epgrafe"/>
        <w:jc w:val="center"/>
        <w:rPr>
          <w:snapToGrid w:val="0"/>
          <w:lang w:val="es-AR"/>
        </w:rPr>
      </w:pPr>
      <w:bookmarkStart w:id="21" w:name="_Toc421306768"/>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373E17">
        <w:rPr>
          <w:noProof/>
          <w:lang w:val="es-AR"/>
        </w:rPr>
        <w:t>13</w:t>
      </w:r>
      <w:r w:rsidR="00D43EFF" w:rsidRPr="004B5029">
        <w:rPr>
          <w:lang w:val="es-AR"/>
        </w:rPr>
        <w:fldChar w:fldCharType="end"/>
      </w:r>
      <w:r w:rsidRPr="004B5029">
        <w:rPr>
          <w:lang w:val="es-AR"/>
        </w:rPr>
        <w:t xml:space="preserve"> - Confirmación de continuación</w:t>
      </w:r>
      <w:bookmarkEnd w:id="21"/>
    </w:p>
    <w:p w:rsidR="007A20E7" w:rsidRPr="004B5029" w:rsidRDefault="00806D33" w:rsidP="00526205">
      <w:pPr>
        <w:rPr>
          <w:snapToGrid w:val="0"/>
          <w:lang w:val="es-AR"/>
        </w:rPr>
      </w:pPr>
      <w:r w:rsidRPr="004B5029">
        <w:rPr>
          <w:snapToGrid w:val="0"/>
          <w:lang w:val="es-AR"/>
        </w:rPr>
        <w:t>Y se encontrará inmediatamente listo para continuar ingresando datos. Una vez finalizada la carga, responda “No” y volverá a la lista de registros.</w:t>
      </w:r>
    </w:p>
    <w:p w:rsidR="00806D33" w:rsidRPr="004B5029" w:rsidRDefault="00806D33" w:rsidP="009717A9">
      <w:pPr>
        <w:pStyle w:val="Cabeceradenota2"/>
        <w:pBdr>
          <w:top w:val="single" w:sz="4" w:space="1" w:color="auto"/>
          <w:left w:val="single" w:sz="4" w:space="1" w:color="auto"/>
          <w:bottom w:val="single" w:sz="4" w:space="1" w:color="auto"/>
          <w:right w:val="single" w:sz="4" w:space="1" w:color="auto"/>
        </w:pBdr>
        <w:rPr>
          <w:snapToGrid w:val="0"/>
          <w:lang w:val="es-AR"/>
        </w:rPr>
      </w:pPr>
      <w:r w:rsidRPr="004B5029">
        <w:rPr>
          <w:snapToGrid w:val="0"/>
          <w:lang w:val="es-AR"/>
        </w:rPr>
        <w:t>ATAJO:</w:t>
      </w:r>
    </w:p>
    <w:p w:rsidR="00806D33" w:rsidRPr="004B5029" w:rsidRDefault="00806D33" w:rsidP="009717A9">
      <w:pPr>
        <w:pBdr>
          <w:top w:val="single" w:sz="4" w:space="1" w:color="auto"/>
          <w:left w:val="single" w:sz="4" w:space="1" w:color="auto"/>
          <w:bottom w:val="single" w:sz="4" w:space="1" w:color="auto"/>
          <w:right w:val="single" w:sz="4" w:space="1" w:color="auto"/>
        </w:pBdr>
        <w:rPr>
          <w:snapToGrid w:val="0"/>
          <w:lang w:val="es-AR"/>
        </w:rPr>
      </w:pPr>
      <w:r w:rsidRPr="004B5029">
        <w:rPr>
          <w:snapToGrid w:val="0"/>
          <w:lang w:val="es-AR"/>
        </w:rPr>
        <w:t>Si desea salir rápidamente de una ventana de carga de datos, presione la tecla Escape (“</w:t>
      </w:r>
      <w:proofErr w:type="spellStart"/>
      <w:r w:rsidRPr="004B5029">
        <w:rPr>
          <w:snapToGrid w:val="0"/>
          <w:lang w:val="es-AR"/>
        </w:rPr>
        <w:t>Esc</w:t>
      </w:r>
      <w:proofErr w:type="spellEnd"/>
      <w:r w:rsidRPr="004B5029">
        <w:rPr>
          <w:snapToGrid w:val="0"/>
          <w:lang w:val="es-AR"/>
        </w:rPr>
        <w:t xml:space="preserve">”, en </w:t>
      </w:r>
      <w:r w:rsidR="00AB4C80" w:rsidRPr="004B5029">
        <w:rPr>
          <w:snapToGrid w:val="0"/>
          <w:lang w:val="es-AR"/>
        </w:rPr>
        <w:t>la esquina superior izquierda</w:t>
      </w:r>
      <w:r w:rsidRPr="004B5029">
        <w:rPr>
          <w:snapToGrid w:val="0"/>
          <w:lang w:val="es-AR"/>
        </w:rPr>
        <w:t xml:space="preserve"> de su teclado) e inmediatamente se cerrará la ventana. Si quedan datos sin guardar se le ofrecerá la posibilidad de guardarlos en ese momento.</w:t>
      </w:r>
    </w:p>
    <w:p w:rsidR="00135427" w:rsidRPr="004B5029" w:rsidRDefault="00135427" w:rsidP="00526205">
      <w:pPr>
        <w:rPr>
          <w:snapToGrid w:val="0"/>
          <w:lang w:val="es-AR"/>
        </w:rPr>
      </w:pPr>
      <w:r w:rsidRPr="004B5029">
        <w:rPr>
          <w:snapToGrid w:val="0"/>
          <w:lang w:val="es-AR"/>
        </w:rPr>
        <w:t>Finalizada la carga de datos podrá visualizar la información registrada:</w:t>
      </w:r>
    </w:p>
    <w:p w:rsidR="0009485C" w:rsidRPr="004B5029" w:rsidRDefault="00135427" w:rsidP="0009485C">
      <w:pPr>
        <w:keepNext/>
        <w:jc w:val="center"/>
        <w:rPr>
          <w:lang w:val="es-AR"/>
        </w:rPr>
      </w:pPr>
      <w:r w:rsidRPr="004B5029">
        <w:rPr>
          <w:noProof/>
          <w:lang w:val="es-AR" w:eastAsia="es-AR" w:bidi="ar-SA"/>
        </w:rPr>
        <w:lastRenderedPageBreak/>
        <w:drawing>
          <wp:inline distT="0" distB="0" distL="0" distR="0" wp14:anchorId="022058E4" wp14:editId="2DFECC6A">
            <wp:extent cx="6138163" cy="3498649"/>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138163" cy="3498649"/>
                    </a:xfrm>
                    <a:prstGeom prst="rect">
                      <a:avLst/>
                    </a:prstGeom>
                  </pic:spPr>
                </pic:pic>
              </a:graphicData>
            </a:graphic>
          </wp:inline>
        </w:drawing>
      </w:r>
    </w:p>
    <w:p w:rsidR="0009485C" w:rsidRPr="004B5029" w:rsidRDefault="0009485C" w:rsidP="0009485C">
      <w:pPr>
        <w:pStyle w:val="Epgrafe"/>
        <w:jc w:val="center"/>
        <w:rPr>
          <w:lang w:val="es-AR"/>
        </w:rPr>
      </w:pPr>
      <w:bookmarkStart w:id="22" w:name="_Toc421306769"/>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373E17">
        <w:rPr>
          <w:noProof/>
          <w:lang w:val="es-AR"/>
        </w:rPr>
        <w:t>14</w:t>
      </w:r>
      <w:r w:rsidR="00D43EFF" w:rsidRPr="004B5029">
        <w:rPr>
          <w:lang w:val="es-AR"/>
        </w:rPr>
        <w:fldChar w:fldCharType="end"/>
      </w:r>
      <w:r w:rsidRPr="004B5029">
        <w:rPr>
          <w:lang w:val="es-AR"/>
        </w:rPr>
        <w:t xml:space="preserve"> </w:t>
      </w:r>
      <w:r w:rsidR="00A53896">
        <w:rPr>
          <w:lang w:val="es-AR"/>
        </w:rPr>
        <w:t>–</w:t>
      </w:r>
      <w:r w:rsidRPr="004B5029">
        <w:rPr>
          <w:lang w:val="es-AR"/>
        </w:rPr>
        <w:t xml:space="preserve"> </w:t>
      </w:r>
      <w:r w:rsidR="00A53896">
        <w:rPr>
          <w:lang w:val="es-AR"/>
        </w:rPr>
        <w:t>Datos básicos del sistema</w:t>
      </w:r>
      <w:bookmarkEnd w:id="22"/>
    </w:p>
    <w:p w:rsidR="00806D33" w:rsidRPr="004B5029" w:rsidRDefault="00135427" w:rsidP="00526205">
      <w:pPr>
        <w:rPr>
          <w:snapToGrid w:val="0"/>
          <w:lang w:val="es-AR"/>
        </w:rPr>
      </w:pPr>
      <w:r w:rsidRPr="004B5029">
        <w:rPr>
          <w:snapToGrid w:val="0"/>
          <w:lang w:val="es-AR"/>
        </w:rPr>
        <w:t xml:space="preserve"> </w:t>
      </w:r>
    </w:p>
    <w:p w:rsidR="0045192B" w:rsidRPr="004B5029" w:rsidRDefault="0045192B" w:rsidP="009717A9">
      <w:pPr>
        <w:pStyle w:val="Cabeceradenota2"/>
        <w:pBdr>
          <w:top w:val="single" w:sz="4" w:space="1" w:color="auto"/>
          <w:left w:val="single" w:sz="4" w:space="1" w:color="auto"/>
          <w:bottom w:val="single" w:sz="4" w:space="1" w:color="auto"/>
          <w:right w:val="single" w:sz="4" w:space="1" w:color="auto"/>
        </w:pBdr>
        <w:rPr>
          <w:snapToGrid w:val="0"/>
          <w:lang w:val="es-AR"/>
        </w:rPr>
      </w:pPr>
      <w:r w:rsidRPr="004B5029">
        <w:rPr>
          <w:snapToGrid w:val="0"/>
          <w:lang w:val="es-AR"/>
        </w:rPr>
        <w:t>NOTA</w:t>
      </w:r>
    </w:p>
    <w:p w:rsidR="00092912" w:rsidRPr="004B5029" w:rsidRDefault="0045192B" w:rsidP="009717A9">
      <w:pPr>
        <w:pBdr>
          <w:top w:val="single" w:sz="4" w:space="1" w:color="auto"/>
          <w:left w:val="single" w:sz="4" w:space="1" w:color="auto"/>
          <w:bottom w:val="single" w:sz="4" w:space="1" w:color="auto"/>
          <w:right w:val="single" w:sz="4" w:space="1" w:color="auto"/>
        </w:pBdr>
        <w:rPr>
          <w:snapToGrid w:val="0"/>
          <w:lang w:val="es-AR"/>
        </w:rPr>
      </w:pPr>
      <w:r w:rsidRPr="004B5029">
        <w:rPr>
          <w:snapToGrid w:val="0"/>
          <w:lang w:val="es-AR"/>
        </w:rPr>
        <w:t>De manera muy similar deberá proceder para cargar los datos de las restantes muestr</w:t>
      </w:r>
      <w:r w:rsidR="00927358" w:rsidRPr="004B5029">
        <w:rPr>
          <w:snapToGrid w:val="0"/>
          <w:lang w:val="es-AR"/>
        </w:rPr>
        <w:t>as realizadas durante el día. Si</w:t>
      </w:r>
      <w:r w:rsidRPr="004B5029">
        <w:rPr>
          <w:snapToGrid w:val="0"/>
          <w:lang w:val="es-AR"/>
        </w:rPr>
        <w:t xml:space="preserve"> desea conocer detalles de cada una de las pantallas de carga, revise la sección “</w:t>
      </w:r>
      <w:hyperlink w:anchor="_Guía_de_funciones" w:history="1">
        <w:r w:rsidRPr="004B5029">
          <w:rPr>
            <w:lang w:val="es-AR"/>
          </w:rPr>
          <w:t>Guía de funciones</w:t>
        </w:r>
      </w:hyperlink>
      <w:r w:rsidRPr="004B5029">
        <w:rPr>
          <w:snapToGrid w:val="0"/>
          <w:lang w:val="es-AR"/>
        </w:rPr>
        <w:t>” de este manual.</w:t>
      </w:r>
    </w:p>
    <w:p w:rsidR="00DB288F" w:rsidRPr="004B5029" w:rsidRDefault="00DB288F" w:rsidP="00237F22">
      <w:pPr>
        <w:rPr>
          <w:snapToGrid w:val="0"/>
          <w:lang w:val="es-AR"/>
        </w:rPr>
      </w:pPr>
    </w:p>
    <w:p w:rsidR="00237F22" w:rsidRPr="004B5029" w:rsidRDefault="00237F22" w:rsidP="00FC203D">
      <w:pPr>
        <w:pStyle w:val="Ttulo2"/>
        <w:rPr>
          <w:snapToGrid w:val="0"/>
          <w:lang w:val="es-AR"/>
        </w:rPr>
      </w:pPr>
      <w:bookmarkStart w:id="23" w:name="_Toc421306748"/>
      <w:r w:rsidRPr="004B5029">
        <w:rPr>
          <w:snapToGrid w:val="0"/>
          <w:lang w:val="es-AR"/>
        </w:rPr>
        <w:t>¿Qué sigue?</w:t>
      </w:r>
      <w:bookmarkEnd w:id="23"/>
    </w:p>
    <w:p w:rsidR="00E81A88" w:rsidRPr="004B5029" w:rsidRDefault="0045192B" w:rsidP="00526205">
      <w:pPr>
        <w:rPr>
          <w:snapToGrid w:val="0"/>
          <w:lang w:val="es-AR"/>
        </w:rPr>
      </w:pPr>
      <w:r w:rsidRPr="004B5029">
        <w:rPr>
          <w:snapToGrid w:val="0"/>
          <w:lang w:val="es-AR"/>
        </w:rPr>
        <w:t>Una vez que haya cargado los datos básicos</w:t>
      </w:r>
      <w:r w:rsidR="00306246">
        <w:rPr>
          <w:snapToGrid w:val="0"/>
          <w:lang w:val="es-AR"/>
        </w:rPr>
        <w:t>, ya puede comenzar a registrar la información de su trabajo diario. Normalmente registrará primero los datos de puente (líneas caladas y viradas), y luego los datos correspondientes a conteo de trampas y muestreos realizados. Una vez ingresada la información solicitada, la aplicación se encargará de realizar, entre otras, las siguientes tareas</w:t>
      </w:r>
      <w:r w:rsidR="00E81A88" w:rsidRPr="004B5029">
        <w:rPr>
          <w:snapToGrid w:val="0"/>
          <w:lang w:val="es-AR"/>
        </w:rPr>
        <w:t>:</w:t>
      </w:r>
    </w:p>
    <w:p w:rsidR="00E81A88" w:rsidRPr="004B5029" w:rsidRDefault="00E81A88" w:rsidP="00DB288F">
      <w:pPr>
        <w:numPr>
          <w:ilvl w:val="0"/>
          <w:numId w:val="12"/>
        </w:numPr>
        <w:spacing w:before="0"/>
        <w:ind w:left="714" w:hanging="357"/>
        <w:rPr>
          <w:snapToGrid w:val="0"/>
          <w:lang w:val="es-AR"/>
        </w:rPr>
      </w:pPr>
      <w:r w:rsidRPr="004B5029">
        <w:rPr>
          <w:snapToGrid w:val="0"/>
          <w:lang w:val="es-AR"/>
        </w:rPr>
        <w:t>Se numerarán los lances de manera cronológica y consecutiva</w:t>
      </w:r>
      <w:r w:rsidR="00306246">
        <w:rPr>
          <w:snapToGrid w:val="0"/>
          <w:lang w:val="es-AR"/>
        </w:rPr>
        <w:t xml:space="preserve"> de acuerdo a la fecha y hora de virada</w:t>
      </w:r>
    </w:p>
    <w:p w:rsidR="00E81A88" w:rsidRPr="004B5029" w:rsidRDefault="00E81A88" w:rsidP="00DB288F">
      <w:pPr>
        <w:numPr>
          <w:ilvl w:val="0"/>
          <w:numId w:val="12"/>
        </w:numPr>
        <w:spacing w:before="0"/>
        <w:ind w:left="714" w:hanging="357"/>
        <w:rPr>
          <w:snapToGrid w:val="0"/>
          <w:lang w:val="es-AR"/>
        </w:rPr>
      </w:pPr>
      <w:r w:rsidRPr="004B5029">
        <w:rPr>
          <w:snapToGrid w:val="0"/>
          <w:lang w:val="es-AR"/>
        </w:rPr>
        <w:t>Los números de lance se actualizarán</w:t>
      </w:r>
      <w:r w:rsidR="00860495" w:rsidRPr="004B5029">
        <w:rPr>
          <w:snapToGrid w:val="0"/>
          <w:lang w:val="es-AR"/>
        </w:rPr>
        <w:t xml:space="preserve"> en cada una de las muestras</w:t>
      </w:r>
      <w:r w:rsidRPr="004B5029">
        <w:rPr>
          <w:snapToGrid w:val="0"/>
          <w:lang w:val="es-AR"/>
        </w:rPr>
        <w:t>.</w:t>
      </w:r>
    </w:p>
    <w:p w:rsidR="002059EB" w:rsidRDefault="00306246" w:rsidP="00DB288F">
      <w:pPr>
        <w:numPr>
          <w:ilvl w:val="0"/>
          <w:numId w:val="12"/>
        </w:numPr>
        <w:spacing w:before="0"/>
        <w:ind w:left="714" w:hanging="357"/>
        <w:rPr>
          <w:snapToGrid w:val="0"/>
          <w:lang w:val="es-AR"/>
        </w:rPr>
      </w:pPr>
      <w:r>
        <w:rPr>
          <w:snapToGrid w:val="0"/>
          <w:lang w:val="es-AR"/>
        </w:rPr>
        <w:t>Se prepararán los datos para que puedan ser volcados en la planilla Excel requerida en el Protocolo de Trabajo</w:t>
      </w:r>
    </w:p>
    <w:p w:rsidR="00306246" w:rsidRPr="004B5029" w:rsidRDefault="00306246" w:rsidP="00DB288F">
      <w:pPr>
        <w:numPr>
          <w:ilvl w:val="0"/>
          <w:numId w:val="12"/>
        </w:numPr>
        <w:spacing w:before="0"/>
        <w:ind w:left="714" w:hanging="357"/>
        <w:rPr>
          <w:snapToGrid w:val="0"/>
          <w:lang w:val="es-AR"/>
        </w:rPr>
      </w:pPr>
      <w:r>
        <w:rPr>
          <w:snapToGrid w:val="0"/>
          <w:lang w:val="es-AR"/>
        </w:rPr>
        <w:t>Se armará en el formato adecuado el archivo que usted debe enviar por e-mail con el reporte diario de lances y producción.</w:t>
      </w:r>
    </w:p>
    <w:p w:rsidR="002059EB" w:rsidRPr="004B5029" w:rsidRDefault="00603F3A" w:rsidP="002059EB">
      <w:pPr>
        <w:rPr>
          <w:snapToGrid w:val="0"/>
          <w:lang w:val="es-AR"/>
        </w:rPr>
      </w:pPr>
      <w:r w:rsidRPr="004B5029">
        <w:rPr>
          <w:snapToGrid w:val="0"/>
          <w:lang w:val="es-AR"/>
        </w:rPr>
        <w:t xml:space="preserve">De esta manera, usted no deberá ocupar su tiempo calculando y copiando de una planilla </w:t>
      </w:r>
      <w:r w:rsidR="00A61F52" w:rsidRPr="004B5029">
        <w:rPr>
          <w:snapToGrid w:val="0"/>
          <w:lang w:val="es-AR"/>
        </w:rPr>
        <w:t xml:space="preserve">Excel </w:t>
      </w:r>
      <w:r w:rsidRPr="004B5029">
        <w:rPr>
          <w:snapToGrid w:val="0"/>
          <w:lang w:val="es-AR"/>
        </w:rPr>
        <w:t>a otra toda esta información</w:t>
      </w:r>
      <w:r w:rsidR="00306246">
        <w:rPr>
          <w:snapToGrid w:val="0"/>
          <w:lang w:val="es-AR"/>
        </w:rPr>
        <w:t>, o confeccionando manualmente al archivo de texto para enviar por e-mail</w:t>
      </w:r>
      <w:r w:rsidRPr="004B5029">
        <w:rPr>
          <w:snapToGrid w:val="0"/>
          <w:lang w:val="es-AR"/>
        </w:rPr>
        <w:t xml:space="preserve">. Todo se realiza de manera inmediata y sin errores. </w:t>
      </w:r>
    </w:p>
    <w:p w:rsidR="00603F3A" w:rsidRPr="004B5029" w:rsidRDefault="00603F3A" w:rsidP="002059EB">
      <w:pPr>
        <w:rPr>
          <w:snapToGrid w:val="0"/>
          <w:lang w:val="es-AR"/>
        </w:rPr>
      </w:pPr>
    </w:p>
    <w:p w:rsidR="0045192B" w:rsidRPr="004B5029" w:rsidRDefault="002A7B67" w:rsidP="00526205">
      <w:pPr>
        <w:rPr>
          <w:snapToGrid w:val="0"/>
          <w:lang w:val="es-AR"/>
        </w:rPr>
      </w:pPr>
      <w:r w:rsidRPr="004B5029">
        <w:rPr>
          <w:snapToGrid w:val="0"/>
          <w:lang w:val="es-AR"/>
        </w:rPr>
        <w:lastRenderedPageBreak/>
        <w:t xml:space="preserve">Finalmente, con todos los datos cargados, validados y completos, bastarán </w:t>
      </w:r>
      <w:r w:rsidR="00306246">
        <w:rPr>
          <w:snapToGrid w:val="0"/>
          <w:lang w:val="es-AR"/>
        </w:rPr>
        <w:t>un par de</w:t>
      </w:r>
      <w:r w:rsidRPr="004B5029">
        <w:rPr>
          <w:snapToGrid w:val="0"/>
          <w:lang w:val="es-AR"/>
        </w:rPr>
        <w:t xml:space="preserve"> clics para guardar en una carpeta que usted elija (o mejor en una m</w:t>
      </w:r>
      <w:r w:rsidR="00306246">
        <w:rPr>
          <w:snapToGrid w:val="0"/>
          <w:lang w:val="es-AR"/>
        </w:rPr>
        <w:t>emoria externa) una copia de la planilla</w:t>
      </w:r>
      <w:r w:rsidRPr="004B5029">
        <w:rPr>
          <w:snapToGrid w:val="0"/>
          <w:lang w:val="es-AR"/>
        </w:rPr>
        <w:t xml:space="preserve"> Excel con el formato requerido por el INIDEP para la presentación de los informes.</w:t>
      </w:r>
    </w:p>
    <w:p w:rsidR="0009485C" w:rsidRPr="004B5029" w:rsidRDefault="002A7B67" w:rsidP="0009485C">
      <w:pPr>
        <w:keepNext/>
        <w:jc w:val="center"/>
        <w:rPr>
          <w:lang w:val="es-AR"/>
        </w:rPr>
      </w:pPr>
      <w:r w:rsidRPr="004B5029">
        <w:rPr>
          <w:noProof/>
          <w:lang w:val="es-AR" w:eastAsia="es-AR" w:bidi="ar-SA"/>
        </w:rPr>
        <w:drawing>
          <wp:inline distT="0" distB="0" distL="0" distR="0" wp14:anchorId="22F4D115" wp14:editId="2505E38E">
            <wp:extent cx="6114456" cy="3258656"/>
            <wp:effectExtent l="0" t="0" r="63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114456" cy="3258656"/>
                    </a:xfrm>
                    <a:prstGeom prst="rect">
                      <a:avLst/>
                    </a:prstGeom>
                  </pic:spPr>
                </pic:pic>
              </a:graphicData>
            </a:graphic>
          </wp:inline>
        </w:drawing>
      </w:r>
    </w:p>
    <w:p w:rsidR="002A7B67" w:rsidRPr="004B5029" w:rsidRDefault="0009485C" w:rsidP="0009485C">
      <w:pPr>
        <w:pStyle w:val="Epgrafe"/>
        <w:jc w:val="center"/>
        <w:rPr>
          <w:snapToGrid w:val="0"/>
          <w:lang w:val="es-AR"/>
        </w:rPr>
      </w:pPr>
      <w:bookmarkStart w:id="24" w:name="_Toc421306770"/>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373E17">
        <w:rPr>
          <w:noProof/>
          <w:lang w:val="es-AR"/>
        </w:rPr>
        <w:t>15</w:t>
      </w:r>
      <w:r w:rsidR="00D43EFF" w:rsidRPr="004B5029">
        <w:rPr>
          <w:lang w:val="es-AR"/>
        </w:rPr>
        <w:fldChar w:fldCharType="end"/>
      </w:r>
      <w:r w:rsidRPr="004B5029">
        <w:rPr>
          <w:lang w:val="es-AR"/>
        </w:rPr>
        <w:t xml:space="preserve"> - Planilla Excel generada por la aplicación</w:t>
      </w:r>
      <w:bookmarkEnd w:id="24"/>
    </w:p>
    <w:p w:rsidR="0045192B" w:rsidRPr="004B5029" w:rsidRDefault="00804EFF" w:rsidP="00C528CB">
      <w:pPr>
        <w:pStyle w:val="Ttulo1"/>
        <w:rPr>
          <w:snapToGrid w:val="0"/>
        </w:rPr>
      </w:pPr>
      <w:bookmarkStart w:id="25" w:name="_Guía_de_funciones"/>
      <w:bookmarkStart w:id="26" w:name="_Toc421306749"/>
      <w:bookmarkEnd w:id="25"/>
      <w:r w:rsidRPr="004B5029">
        <w:rPr>
          <w:snapToGrid w:val="0"/>
        </w:rPr>
        <w:lastRenderedPageBreak/>
        <w:t>Guía de funciones</w:t>
      </w:r>
      <w:bookmarkEnd w:id="26"/>
    </w:p>
    <w:p w:rsidR="00804EFF" w:rsidRPr="004B5029" w:rsidRDefault="00804EFF" w:rsidP="00804EFF">
      <w:pPr>
        <w:rPr>
          <w:snapToGrid w:val="0"/>
          <w:lang w:val="es-AR"/>
        </w:rPr>
      </w:pPr>
      <w:r w:rsidRPr="004B5029">
        <w:rPr>
          <w:snapToGrid w:val="0"/>
          <w:lang w:val="es-AR"/>
        </w:rPr>
        <w:t xml:space="preserve">En esta sección encontrará una referencia de las funciones generales y particulares de cada pantalla de la aplicación. La mayoría de las pantallas son similares, con un funcionamiento estandarizado </w:t>
      </w:r>
      <w:r w:rsidR="005A66A2" w:rsidRPr="004B5029">
        <w:rPr>
          <w:snapToGrid w:val="0"/>
          <w:lang w:val="es-AR"/>
        </w:rPr>
        <w:t>como</w:t>
      </w:r>
      <w:r w:rsidRPr="004B5029">
        <w:rPr>
          <w:snapToGrid w:val="0"/>
          <w:lang w:val="es-AR"/>
        </w:rPr>
        <w:t xml:space="preserve"> la mayoría de las aplicaciones Windows, por lo cual seguramente le resultará sencillo e intuitivo familiarizarse con el uso general de esta aplicación.</w:t>
      </w:r>
    </w:p>
    <w:p w:rsidR="0045192B" w:rsidRPr="004B5029" w:rsidRDefault="00804EFF" w:rsidP="0059070C">
      <w:pPr>
        <w:pStyle w:val="Ttulo2"/>
        <w:rPr>
          <w:snapToGrid w:val="0"/>
          <w:lang w:val="es-AR"/>
        </w:rPr>
      </w:pPr>
      <w:bookmarkStart w:id="27" w:name="_Toc421306750"/>
      <w:r w:rsidRPr="004B5029">
        <w:rPr>
          <w:snapToGrid w:val="0"/>
          <w:lang w:val="es-AR"/>
        </w:rPr>
        <w:t>Funcionamiento general de las pantallas de carga</w:t>
      </w:r>
      <w:bookmarkEnd w:id="27"/>
    </w:p>
    <w:bookmarkEnd w:id="0"/>
    <w:p w:rsidR="000D5E7C" w:rsidRPr="004B5029" w:rsidRDefault="00804EFF" w:rsidP="00526205">
      <w:pPr>
        <w:rPr>
          <w:lang w:val="es-AR"/>
        </w:rPr>
      </w:pPr>
      <w:r w:rsidRPr="004B5029">
        <w:rPr>
          <w:lang w:val="es-AR"/>
        </w:rPr>
        <w:t>Las pantallas para registro y edición de datos se componen de dos partes:</w:t>
      </w:r>
    </w:p>
    <w:p w:rsidR="00804EFF" w:rsidRPr="004B5029" w:rsidRDefault="00804EFF" w:rsidP="00323E78">
      <w:pPr>
        <w:numPr>
          <w:ilvl w:val="0"/>
          <w:numId w:val="13"/>
        </w:numPr>
        <w:rPr>
          <w:lang w:val="es-AR"/>
        </w:rPr>
      </w:pPr>
      <w:r w:rsidRPr="004B5029">
        <w:rPr>
          <w:b/>
          <w:lang w:val="es-AR"/>
        </w:rPr>
        <w:t>Listado</w:t>
      </w:r>
      <w:r w:rsidRPr="004B5029">
        <w:rPr>
          <w:lang w:val="es-AR"/>
        </w:rPr>
        <w:t xml:space="preserve">: cuando seleccione un ítem desde la barra lateral de íconos, inicialmente visualizará una grilla conteniendo los registros existentes (o una lista vacía en caso de no haber registrado ningún dato). </w:t>
      </w:r>
    </w:p>
    <w:p w:rsidR="00323E78" w:rsidRPr="004B5029" w:rsidRDefault="00323E78" w:rsidP="00323E78">
      <w:pPr>
        <w:numPr>
          <w:ilvl w:val="0"/>
          <w:numId w:val="13"/>
        </w:numPr>
        <w:rPr>
          <w:lang w:val="es-AR"/>
        </w:rPr>
      </w:pPr>
      <w:r w:rsidRPr="004B5029">
        <w:rPr>
          <w:b/>
          <w:lang w:val="es-AR"/>
        </w:rPr>
        <w:t>Ventana de edición</w:t>
      </w:r>
      <w:r w:rsidRPr="004B5029">
        <w:rPr>
          <w:lang w:val="es-AR"/>
        </w:rPr>
        <w:t xml:space="preserve">: Cuando decida ingresar un nuevo registro, o editar uno existente, se abrirá una ventana mostrando la información completa del registro en cuestión (o los datos vacíos si está ingresando información nueva). </w:t>
      </w:r>
    </w:p>
    <w:p w:rsidR="00323E78" w:rsidRPr="004B5029" w:rsidRDefault="00780C24" w:rsidP="00D1020D">
      <w:pPr>
        <w:pStyle w:val="Ttulo2"/>
        <w:rPr>
          <w:lang w:val="es-AR"/>
        </w:rPr>
      </w:pPr>
      <w:bookmarkStart w:id="28" w:name="_Operación_básica_en"/>
      <w:bookmarkStart w:id="29" w:name="_Toc421306751"/>
      <w:bookmarkEnd w:id="28"/>
      <w:r w:rsidRPr="004B5029">
        <w:rPr>
          <w:lang w:val="es-AR"/>
        </w:rPr>
        <w:t xml:space="preserve">Operación básica </w:t>
      </w:r>
      <w:r w:rsidR="00D1020D" w:rsidRPr="004B5029">
        <w:rPr>
          <w:lang w:val="es-AR"/>
        </w:rPr>
        <w:t>de</w:t>
      </w:r>
      <w:r w:rsidRPr="004B5029">
        <w:rPr>
          <w:lang w:val="es-AR"/>
        </w:rPr>
        <w:t xml:space="preserve"> las listas de registros</w:t>
      </w:r>
      <w:bookmarkEnd w:id="29"/>
    </w:p>
    <w:p w:rsidR="00780C24" w:rsidRPr="004B5029" w:rsidRDefault="00780C24" w:rsidP="00780C24">
      <w:pPr>
        <w:ind w:left="360"/>
        <w:rPr>
          <w:lang w:val="es-AR"/>
        </w:rPr>
      </w:pPr>
      <w:r w:rsidRPr="004B5029">
        <w:rPr>
          <w:lang w:val="es-AR"/>
        </w:rPr>
        <w:t>En la zona superior observará un selector de fecha, y un</w:t>
      </w:r>
      <w:r w:rsidR="003F62BA" w:rsidRPr="004B5029">
        <w:rPr>
          <w:lang w:val="es-AR"/>
        </w:rPr>
        <w:t xml:space="preserve"> cuadro</w:t>
      </w:r>
      <w:r w:rsidRPr="004B5029">
        <w:rPr>
          <w:lang w:val="es-AR"/>
        </w:rPr>
        <w:t xml:space="preserve"> de búsqueda. Puede usar el selector de fecha para limitar los registros mostrados a una fecha en particular.</w:t>
      </w:r>
    </w:p>
    <w:p w:rsidR="003F62BA" w:rsidRPr="004B5029" w:rsidRDefault="00FB0A2A" w:rsidP="003F62BA">
      <w:pPr>
        <w:keepNext/>
        <w:jc w:val="center"/>
        <w:rPr>
          <w:lang w:val="es-AR"/>
        </w:rPr>
      </w:pPr>
      <w:r w:rsidRPr="004B5029">
        <w:rPr>
          <w:noProof/>
          <w:lang w:val="es-AR" w:eastAsia="es-AR" w:bidi="ar-SA"/>
        </w:rPr>
        <mc:AlternateContent>
          <mc:Choice Requires="wps">
            <w:drawing>
              <wp:anchor distT="0" distB="0" distL="114300" distR="114300" simplePos="0" relativeHeight="251672576" behindDoc="0" locked="0" layoutInCell="1" allowOverlap="1" wp14:anchorId="7F6F712E" wp14:editId="7155F788">
                <wp:simplePos x="0" y="0"/>
                <wp:positionH relativeFrom="column">
                  <wp:posOffset>2552700</wp:posOffset>
                </wp:positionH>
                <wp:positionV relativeFrom="paragraph">
                  <wp:posOffset>66675</wp:posOffset>
                </wp:positionV>
                <wp:extent cx="1657350" cy="400050"/>
                <wp:effectExtent l="533400" t="0" r="19050" b="228600"/>
                <wp:wrapNone/>
                <wp:docPr id="97"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7350" cy="400050"/>
                        </a:xfrm>
                        <a:prstGeom prst="borderCallout2">
                          <a:avLst>
                            <a:gd name="adj1" fmla="val 28569"/>
                            <a:gd name="adj2" fmla="val -4597"/>
                            <a:gd name="adj3" fmla="val 28569"/>
                            <a:gd name="adj4" fmla="val -18009"/>
                            <a:gd name="adj5" fmla="val 150000"/>
                            <a:gd name="adj6" fmla="val -31611"/>
                          </a:avLst>
                        </a:prstGeom>
                        <a:solidFill>
                          <a:srgbClr val="FFFFFF"/>
                        </a:solidFill>
                        <a:ln w="9525">
                          <a:solidFill>
                            <a:srgbClr val="000000"/>
                          </a:solidFill>
                          <a:miter lim="800000"/>
                          <a:headEnd/>
                          <a:tailEnd/>
                        </a:ln>
                      </wps:spPr>
                      <wps:txbx>
                        <w:txbxContent>
                          <w:p w:rsidR="00A02E74" w:rsidRPr="003F62BA" w:rsidRDefault="00A02E74">
                            <w:pPr>
                              <w:rPr>
                                <w:lang w:val="es-AR"/>
                              </w:rPr>
                            </w:pPr>
                            <w:r>
                              <w:rPr>
                                <w:lang w:val="es-AR"/>
                              </w:rPr>
                              <w:t>Despliega calendario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AutoShape 40" o:spid="_x0000_s1029" type="#_x0000_t48" style="position:absolute;left:0;text-align:left;margin-left:201pt;margin-top:5.25pt;width:130.5pt;height:3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" adj="-6828,32400,-3890,6171,-993,6171">
                <v:textbox>
                  <w:txbxContent>
                    <w:p w:rsidR="00A02E74" w:rsidRPr="003F62BA" w:rsidRDefault="00A02E74">
                      <w:pPr>
                        <w:rPr>
                          <w:lang w:val="es-AR"/>
                        </w:rPr>
                      </w:pPr>
                      <w:r>
                        <w:rPr>
                          <w:lang w:val="es-AR"/>
                        </w:rPr>
                        <w:t>Despliega calendario</w:t>
                      </w:r>
                    </w:p>
                  </w:txbxContent>
                </v:textbox>
                <o:callout v:ext="edit" minusy="t"/>
              </v:shape>
            </w:pict>
          </mc:Fallback>
        </mc:AlternateContent>
      </w:r>
      <w:r w:rsidRPr="004B5029">
        <w:rPr>
          <w:noProof/>
          <w:lang w:val="es-AR" w:eastAsia="es-AR" w:bidi="ar-SA"/>
        </w:rPr>
        <mc:AlternateContent>
          <mc:Choice Requires="wps">
            <w:drawing>
              <wp:anchor distT="0" distB="0" distL="114300" distR="114300" simplePos="0" relativeHeight="251671552" behindDoc="0" locked="0" layoutInCell="1" allowOverlap="1" wp14:anchorId="4832C25E" wp14:editId="5E57706E">
                <wp:simplePos x="0" y="0"/>
                <wp:positionH relativeFrom="column">
                  <wp:posOffset>1792605</wp:posOffset>
                </wp:positionH>
                <wp:positionV relativeFrom="paragraph">
                  <wp:posOffset>1832610</wp:posOffset>
                </wp:positionV>
                <wp:extent cx="1543050" cy="400050"/>
                <wp:effectExtent l="0" t="1200150" r="590550" b="19050"/>
                <wp:wrapNone/>
                <wp:docPr id="99"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43050" cy="400050"/>
                        </a:xfrm>
                        <a:prstGeom prst="borderCallout2">
                          <a:avLst>
                            <a:gd name="adj1" fmla="val 28569"/>
                            <a:gd name="adj2" fmla="val 104940"/>
                            <a:gd name="adj3" fmla="val 28569"/>
                            <a:gd name="adj4" fmla="val 120866"/>
                            <a:gd name="adj5" fmla="val -300000"/>
                            <a:gd name="adj6" fmla="val 137037"/>
                          </a:avLst>
                        </a:prstGeom>
                        <a:solidFill>
                          <a:srgbClr val="FFFFFF"/>
                        </a:solidFill>
                        <a:ln w="9525">
                          <a:solidFill>
                            <a:srgbClr val="000000"/>
                          </a:solidFill>
                          <a:miter lim="800000"/>
                          <a:headEnd/>
                          <a:tailEnd/>
                        </a:ln>
                      </wps:spPr>
                      <wps:txbx>
                        <w:txbxContent>
                          <w:p w:rsidR="00A02E74" w:rsidRPr="005525EC" w:rsidRDefault="00A02E74" w:rsidP="003F62BA">
                            <w:pPr>
                              <w:rPr>
                                <w:lang w:val="es-AR"/>
                              </w:rPr>
                            </w:pPr>
                            <w:r>
                              <w:rPr>
                                <w:lang w:val="es-AR"/>
                              </w:rPr>
                              <w:t>Cuadro de búsqueda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9" o:spid="_x0000_s1030" type="#_x0000_t48" style="position:absolute;left:0;text-align:left;margin-left:141.15pt;margin-top:144.3pt;width:121.5pt;height:3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" adj="29600,-64800,26107,6171,22667,6171">
                <v:textbox>
                  <w:txbxContent>
                    <w:p w:rsidR="00A02E74" w:rsidRPr="005525EC" w:rsidRDefault="00A02E74" w:rsidP="003F62BA">
                      <w:pPr>
                        <w:rPr>
                          <w:lang w:val="es-AR"/>
                        </w:rPr>
                      </w:pPr>
                      <w:r>
                        <w:rPr>
                          <w:lang w:val="es-AR"/>
                        </w:rPr>
                        <w:t>Cuadro de búsqueda</w:t>
                      </w:r>
                    </w:p>
                  </w:txbxContent>
                </v:textbox>
                <o:callout v:ext="edit" minusx="t"/>
              </v:shape>
            </w:pict>
          </mc:Fallback>
        </mc:AlternateContent>
      </w:r>
      <w:r w:rsidRPr="004B5029">
        <w:rPr>
          <w:noProof/>
          <w:lang w:val="es-AR" w:eastAsia="es-AR" w:bidi="ar-SA"/>
        </w:rPr>
        <mc:AlternateContent>
          <mc:Choice Requires="wps">
            <w:drawing>
              <wp:anchor distT="0" distB="0" distL="114300" distR="114300" simplePos="0" relativeHeight="251673600" behindDoc="0" locked="0" layoutInCell="1" allowOverlap="1" wp14:anchorId="5B811575" wp14:editId="0221201F">
                <wp:simplePos x="0" y="0"/>
                <wp:positionH relativeFrom="column">
                  <wp:posOffset>1946910</wp:posOffset>
                </wp:positionH>
                <wp:positionV relativeFrom="paragraph">
                  <wp:posOffset>2483485</wp:posOffset>
                </wp:positionV>
                <wp:extent cx="1638300" cy="609600"/>
                <wp:effectExtent l="342900" t="1809750" r="19050" b="19050"/>
                <wp:wrapNone/>
                <wp:docPr id="100"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38300" cy="609600"/>
                        </a:xfrm>
                        <a:prstGeom prst="borderCallout2">
                          <a:avLst>
                            <a:gd name="adj1" fmla="val 18750"/>
                            <a:gd name="adj2" fmla="val -4653"/>
                            <a:gd name="adj3" fmla="val 18750"/>
                            <a:gd name="adj4" fmla="val -12440"/>
                            <a:gd name="adj5" fmla="val -295315"/>
                            <a:gd name="adj6" fmla="val -20347"/>
                          </a:avLst>
                        </a:prstGeom>
                        <a:solidFill>
                          <a:srgbClr val="FFFFFF"/>
                        </a:solidFill>
                        <a:ln w="9525">
                          <a:solidFill>
                            <a:srgbClr val="000000"/>
                          </a:solidFill>
                          <a:miter lim="800000"/>
                          <a:headEnd/>
                          <a:tailEnd/>
                        </a:ln>
                      </wps:spPr>
                      <wps:txbx>
                        <w:txbxContent>
                          <w:p w:rsidR="00A02E74" w:rsidRPr="003F62BA" w:rsidRDefault="00A02E74">
                            <w:pPr>
                              <w:rPr>
                                <w:lang w:val="es-AR"/>
                              </w:rPr>
                            </w:pPr>
                            <w:r>
                              <w:rPr>
                                <w:lang w:val="es-AR"/>
                              </w:rPr>
                              <w:t>Desmarcando, anula el filtro de fecha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1" o:spid="_x0000_s1031" type="#_x0000_t48" style="position:absolute;left:0;text-align:left;margin-left:153.3pt;margin-top:195.55pt;width:129pt;height:4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" adj="-4395,-63788,-2687,,-1005">
                <v:textbox>
                  <w:txbxContent>
                    <w:p w:rsidR="00A02E74" w:rsidRPr="003F62BA" w:rsidRDefault="00A02E74">
                      <w:pPr>
                        <w:rPr>
                          <w:lang w:val="es-AR"/>
                        </w:rPr>
                      </w:pPr>
                      <w:r>
                        <w:rPr>
                          <w:lang w:val="es-AR"/>
                        </w:rPr>
                        <w:t>Desmarcando, anula el filtro de fecha</w:t>
                      </w:r>
                    </w:p>
                  </w:txbxContent>
                </v:textbox>
              </v:shape>
            </w:pict>
          </mc:Fallback>
        </mc:AlternateContent>
      </w:r>
      <w:r w:rsidRPr="004B5029">
        <w:rPr>
          <w:noProof/>
          <w:lang w:val="es-AR" w:eastAsia="es-AR" w:bidi="ar-SA"/>
        </w:rPr>
        <mc:AlternateContent>
          <mc:Choice Requires="wps">
            <w:drawing>
              <wp:anchor distT="0" distB="0" distL="114300" distR="114300" simplePos="0" relativeHeight="251670528" behindDoc="0" locked="0" layoutInCell="1" allowOverlap="1" wp14:anchorId="4BD9E6FB" wp14:editId="017EFAFD">
                <wp:simplePos x="0" y="0"/>
                <wp:positionH relativeFrom="column">
                  <wp:posOffset>2042160</wp:posOffset>
                </wp:positionH>
                <wp:positionV relativeFrom="paragraph">
                  <wp:posOffset>1247775</wp:posOffset>
                </wp:positionV>
                <wp:extent cx="1295400" cy="361950"/>
                <wp:effectExtent l="285750" t="571500" r="19050" b="19050"/>
                <wp:wrapNone/>
                <wp:docPr id="98"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95400" cy="361950"/>
                        </a:xfrm>
                        <a:prstGeom prst="borderCallout2">
                          <a:avLst>
                            <a:gd name="adj1" fmla="val 31579"/>
                            <a:gd name="adj2" fmla="val -5884"/>
                            <a:gd name="adj3" fmla="val 31579"/>
                            <a:gd name="adj4" fmla="val -13972"/>
                            <a:gd name="adj5" fmla="val -157894"/>
                            <a:gd name="adj6" fmla="val -22060"/>
                          </a:avLst>
                        </a:prstGeom>
                        <a:solidFill>
                          <a:srgbClr val="FFFFFF"/>
                        </a:solidFill>
                        <a:ln w="9525">
                          <a:solidFill>
                            <a:srgbClr val="000000"/>
                          </a:solidFill>
                          <a:miter lim="800000"/>
                          <a:headEnd/>
                          <a:tailEnd/>
                        </a:ln>
                      </wps:spPr>
                      <wps:txbx>
                        <w:txbxContent>
                          <w:p w:rsidR="00A02E74" w:rsidRPr="005525EC" w:rsidRDefault="00A02E74" w:rsidP="003F62BA">
                            <w:pPr>
                              <w:rPr>
                                <w:lang w:val="es-AR"/>
                              </w:rPr>
                            </w:pPr>
                            <w:r>
                              <w:rPr>
                                <w:lang w:val="es-AR"/>
                              </w:rPr>
                              <w:t>Selector de fecha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8" o:spid="_x0000_s1032" type="#_x0000_t48" style="position:absolute;left:0;text-align:left;margin-left:160.8pt;margin-top:98.25pt;width:102pt;height:2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" adj="-4765,-34105,-3018,6821,-1271,6821">
                <v:textbox>
                  <w:txbxContent>
                    <w:p w:rsidR="00A02E74" w:rsidRPr="005525EC" w:rsidRDefault="00A02E74" w:rsidP="003F62BA">
                      <w:pPr>
                        <w:rPr>
                          <w:lang w:val="es-AR"/>
                        </w:rPr>
                      </w:pPr>
                      <w:r>
                        <w:rPr>
                          <w:lang w:val="es-AR"/>
                        </w:rPr>
                        <w:t>Selector de fecha</w:t>
                      </w:r>
                    </w:p>
                  </w:txbxContent>
                </v:textbox>
              </v:shape>
            </w:pict>
          </mc:Fallback>
        </mc:AlternateContent>
      </w:r>
      <w:r w:rsidR="003F62BA" w:rsidRPr="004B5029">
        <w:rPr>
          <w:noProof/>
          <w:lang w:val="es-AR" w:eastAsia="es-AR" w:bidi="ar-SA"/>
        </w:rPr>
        <w:drawing>
          <wp:inline distT="0" distB="0" distL="0" distR="0" wp14:anchorId="0AB30088" wp14:editId="10280D3E">
            <wp:extent cx="4787389" cy="3351172"/>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787389" cy="3351172"/>
                    </a:xfrm>
                    <a:prstGeom prst="rect">
                      <a:avLst/>
                    </a:prstGeom>
                  </pic:spPr>
                </pic:pic>
              </a:graphicData>
            </a:graphic>
          </wp:inline>
        </w:drawing>
      </w:r>
    </w:p>
    <w:p w:rsidR="003F62BA" w:rsidRPr="004B5029" w:rsidRDefault="003F62BA" w:rsidP="003F62BA">
      <w:pPr>
        <w:pStyle w:val="Epgrafe"/>
        <w:jc w:val="center"/>
        <w:rPr>
          <w:lang w:val="es-AR"/>
        </w:rPr>
      </w:pPr>
      <w:bookmarkStart w:id="30" w:name="_Toc421306771"/>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373E17">
        <w:rPr>
          <w:noProof/>
          <w:lang w:val="es-AR"/>
        </w:rPr>
        <w:t>16</w:t>
      </w:r>
      <w:r w:rsidR="00D43EFF" w:rsidRPr="004B5029">
        <w:rPr>
          <w:lang w:val="es-AR"/>
        </w:rPr>
        <w:fldChar w:fldCharType="end"/>
      </w:r>
      <w:r w:rsidRPr="004B5029">
        <w:rPr>
          <w:lang w:val="es-AR"/>
        </w:rPr>
        <w:t xml:space="preserve"> - Detalle de los filtros de búsqueda</w:t>
      </w:r>
      <w:bookmarkEnd w:id="30"/>
    </w:p>
    <w:p w:rsidR="003F62BA" w:rsidRPr="004B5029" w:rsidRDefault="005A66A2" w:rsidP="00323E78">
      <w:pPr>
        <w:rPr>
          <w:lang w:val="es-AR"/>
        </w:rPr>
      </w:pPr>
      <w:r w:rsidRPr="004B5029">
        <w:rPr>
          <w:lang w:val="es-AR"/>
        </w:rPr>
        <w:br w:type="page"/>
      </w:r>
      <w:r w:rsidR="003F62BA" w:rsidRPr="004B5029">
        <w:rPr>
          <w:lang w:val="es-AR"/>
        </w:rPr>
        <w:lastRenderedPageBreak/>
        <w:t xml:space="preserve">Dado que casi toda la información de muestreo está íntimamente relacionada con la fechas, este filtro se muestra en muchas de las pantallas de selección de registros. En el caso de listados </w:t>
      </w:r>
      <w:r w:rsidR="00DB517D" w:rsidRPr="004B5029">
        <w:rPr>
          <w:lang w:val="es-AR"/>
        </w:rPr>
        <w:t>en los que se despliegan</w:t>
      </w:r>
      <w:r w:rsidR="003F62BA" w:rsidRPr="004B5029">
        <w:rPr>
          <w:lang w:val="es-AR"/>
        </w:rPr>
        <w:t xml:space="preserve"> pocos registros, de muestras no muy frecuentes (como puede ser el caso de muestras </w:t>
      </w:r>
      <w:r w:rsidR="00FD7176">
        <w:rPr>
          <w:lang w:val="es-AR"/>
        </w:rPr>
        <w:t>talla, las cuales se realizan una o 2 veces por día</w:t>
      </w:r>
      <w:r w:rsidR="003F62BA" w:rsidRPr="004B5029">
        <w:rPr>
          <w:lang w:val="es-AR"/>
        </w:rPr>
        <w:t>) no se muestra el filtro de fecha mencionado para agilizar la búsqueda y visualización de la información.</w:t>
      </w:r>
    </w:p>
    <w:p w:rsidR="00DF55CE" w:rsidRPr="004B5029" w:rsidRDefault="00DF55CE" w:rsidP="00323E78">
      <w:pPr>
        <w:rPr>
          <w:lang w:val="es-AR"/>
        </w:rPr>
      </w:pPr>
      <w:r w:rsidRPr="004B5029">
        <w:rPr>
          <w:lang w:val="es-AR"/>
        </w:rPr>
        <w:t>La forma más ágil de seleccionar una fecha es hacer clic en la pequeña flecha que se encuentra a la derecha de la fecha. Se desplegará un calendario donde</w:t>
      </w:r>
      <w:r w:rsidR="006438F8" w:rsidRPr="004B5029">
        <w:rPr>
          <w:lang w:val="es-AR"/>
        </w:rPr>
        <w:t xml:space="preserve"> usted podrá navegar a través de los días, meses y años hasta ubicar la fecha que le interesa. Luego, basta hacer clic sobre el día en cuestión e inmediatamente se aplicará el filtro mostrando los registros que correspondan a la fecha seleccionada.</w:t>
      </w:r>
    </w:p>
    <w:p w:rsidR="006438F8" w:rsidRPr="004B5029" w:rsidRDefault="006438F8" w:rsidP="00323E78">
      <w:pPr>
        <w:rPr>
          <w:lang w:val="es-AR"/>
        </w:rPr>
      </w:pPr>
      <w:r w:rsidRPr="004B5029">
        <w:rPr>
          <w:lang w:val="es-AR"/>
        </w:rPr>
        <w:t xml:space="preserve">Si por el contrario quisiera mostrar todos los registros sin importar la fecha, haga clic en la marca que se encuentra a la izquierda de la fecha. Hecho esto se borrará la fecha y so mostrarán todos los registros. Para volver a utilizar el filtro </w:t>
      </w:r>
      <w:r w:rsidR="007A34C9" w:rsidRPr="004B5029">
        <w:rPr>
          <w:lang w:val="es-AR"/>
        </w:rPr>
        <w:t>d</w:t>
      </w:r>
      <w:r w:rsidRPr="004B5029">
        <w:rPr>
          <w:lang w:val="es-AR"/>
        </w:rPr>
        <w:t>e fecha, vuelva a colocar la marca en su lugar.</w:t>
      </w:r>
    </w:p>
    <w:p w:rsidR="003F62BA" w:rsidRPr="004B5029" w:rsidRDefault="003F62BA" w:rsidP="00323E78">
      <w:pPr>
        <w:rPr>
          <w:lang w:val="es-AR"/>
        </w:rPr>
      </w:pPr>
      <w:r w:rsidRPr="004B5029">
        <w:rPr>
          <w:lang w:val="es-AR"/>
        </w:rPr>
        <w:t>También dispone de un cuadro de búsqueda que le permite refinar la selección de datos. Deberá ingresar un texto en dicho cuadro y presionar la tecla “</w:t>
      </w:r>
      <w:proofErr w:type="spellStart"/>
      <w:r w:rsidRPr="004B5029">
        <w:rPr>
          <w:lang w:val="es-AR"/>
        </w:rPr>
        <w:t>Enter</w:t>
      </w:r>
      <w:proofErr w:type="spellEnd"/>
      <w:r w:rsidRPr="004B5029">
        <w:rPr>
          <w:lang w:val="es-AR"/>
        </w:rPr>
        <w:t xml:space="preserve">” o hacer clic </w:t>
      </w:r>
      <w:r w:rsidR="009C3DF3" w:rsidRPr="004B5029">
        <w:rPr>
          <w:lang w:val="es-AR"/>
        </w:rPr>
        <w:t>e</w:t>
      </w:r>
      <w:r w:rsidRPr="004B5029">
        <w:rPr>
          <w:lang w:val="es-AR"/>
        </w:rPr>
        <w:t>n el ícono que se encuentra a la derecha del cuadro de búsqueda. El texto ingresado se buscará entre diversos campos de la lista mostrada, y sólo se visualizarán los registros que contengan ese texto dentro de alguno de los campos habilitados para la búsqueda.</w:t>
      </w:r>
      <w:r w:rsidR="00077D82" w:rsidRPr="004B5029">
        <w:rPr>
          <w:lang w:val="es-AR"/>
        </w:rPr>
        <w:t xml:space="preserve"> Si no se encuentran registros que cumplan con las condiciones de búsqueda se mostrará la lista vacía. Si se encontraron registros, puede utilizar las flechas de cursor para moverse por los registros y seleccionar el que sea de su interés.</w:t>
      </w:r>
    </w:p>
    <w:p w:rsidR="00077D82" w:rsidRPr="004B5029" w:rsidRDefault="00077D82" w:rsidP="00323E78">
      <w:pPr>
        <w:rPr>
          <w:lang w:val="es-AR"/>
        </w:rPr>
      </w:pPr>
      <w:r w:rsidRPr="004B5029">
        <w:rPr>
          <w:lang w:val="es-AR"/>
        </w:rPr>
        <w:t>Para anular o cambiar el filtro, simplemente regrese al cuadro de búsqueda, o déjelo en blanco, y a continuación realice nuevamente la búsqueda.</w:t>
      </w:r>
    </w:p>
    <w:p w:rsidR="00077D82" w:rsidRPr="004B5029" w:rsidRDefault="00077D82" w:rsidP="00077D82">
      <w:pPr>
        <w:pStyle w:val="Cabeceradenota2"/>
        <w:pBdr>
          <w:top w:val="single" w:sz="4" w:space="1" w:color="auto"/>
          <w:left w:val="single" w:sz="4" w:space="4" w:color="auto"/>
          <w:bottom w:val="single" w:sz="4" w:space="1" w:color="auto"/>
          <w:right w:val="single" w:sz="4" w:space="4" w:color="auto"/>
        </w:pBdr>
        <w:rPr>
          <w:lang w:val="es-AR"/>
        </w:rPr>
      </w:pPr>
      <w:r w:rsidRPr="004B5029">
        <w:rPr>
          <w:lang w:val="es-AR"/>
        </w:rPr>
        <w:t>Atajos de teclado</w:t>
      </w:r>
    </w:p>
    <w:p w:rsidR="00077D82" w:rsidRPr="004B5029" w:rsidRDefault="00077D82" w:rsidP="00077D82">
      <w:pPr>
        <w:numPr>
          <w:ilvl w:val="0"/>
          <w:numId w:val="15"/>
        </w:numPr>
        <w:pBdr>
          <w:top w:val="single" w:sz="4" w:space="1" w:color="auto"/>
          <w:left w:val="single" w:sz="4" w:space="4" w:color="auto"/>
          <w:bottom w:val="single" w:sz="4" w:space="1" w:color="auto"/>
          <w:right w:val="single" w:sz="4" w:space="4" w:color="auto"/>
        </w:pBdr>
        <w:rPr>
          <w:lang w:val="es-AR"/>
        </w:rPr>
      </w:pPr>
      <w:r w:rsidRPr="004B5029">
        <w:rPr>
          <w:lang w:val="es-AR"/>
        </w:rPr>
        <w:t xml:space="preserve">Estando </w:t>
      </w:r>
      <w:r w:rsidR="00DB517D" w:rsidRPr="004B5029">
        <w:rPr>
          <w:lang w:val="es-AR"/>
        </w:rPr>
        <w:t xml:space="preserve">posicionado </w:t>
      </w:r>
      <w:r w:rsidRPr="004B5029">
        <w:rPr>
          <w:lang w:val="es-AR"/>
        </w:rPr>
        <w:t>en la lista de registros, puede presionar Escape (“</w:t>
      </w:r>
      <w:proofErr w:type="spellStart"/>
      <w:r w:rsidRPr="004B5029">
        <w:rPr>
          <w:lang w:val="es-AR"/>
        </w:rPr>
        <w:t>Esc</w:t>
      </w:r>
      <w:proofErr w:type="spellEnd"/>
      <w:r w:rsidRPr="004B5029">
        <w:rPr>
          <w:lang w:val="es-AR"/>
        </w:rPr>
        <w:t>”) para regresar al cuadro de búsqueda. Si presiona “</w:t>
      </w:r>
      <w:proofErr w:type="spellStart"/>
      <w:r w:rsidRPr="004B5029">
        <w:rPr>
          <w:lang w:val="es-AR"/>
        </w:rPr>
        <w:t>Esc</w:t>
      </w:r>
      <w:proofErr w:type="spellEnd"/>
      <w:r w:rsidRPr="004B5029">
        <w:rPr>
          <w:lang w:val="es-AR"/>
        </w:rPr>
        <w:t>” nuevamente, se eliminará el texto de búsqueda.</w:t>
      </w:r>
    </w:p>
    <w:p w:rsidR="00077D82" w:rsidRPr="004B5029" w:rsidRDefault="00077D82" w:rsidP="00077D82">
      <w:pPr>
        <w:numPr>
          <w:ilvl w:val="0"/>
          <w:numId w:val="15"/>
        </w:numPr>
        <w:pBdr>
          <w:top w:val="single" w:sz="4" w:space="1" w:color="auto"/>
          <w:left w:val="single" w:sz="4" w:space="4" w:color="auto"/>
          <w:bottom w:val="single" w:sz="4" w:space="1" w:color="auto"/>
          <w:right w:val="single" w:sz="4" w:space="4" w:color="auto"/>
        </w:pBdr>
        <w:rPr>
          <w:lang w:val="es-AR"/>
        </w:rPr>
      </w:pPr>
      <w:r w:rsidRPr="004B5029">
        <w:rPr>
          <w:lang w:val="es-AR"/>
        </w:rPr>
        <w:t>Presionando “</w:t>
      </w:r>
      <w:proofErr w:type="spellStart"/>
      <w:r w:rsidRPr="004B5029">
        <w:rPr>
          <w:lang w:val="es-AR"/>
        </w:rPr>
        <w:t>Enter</w:t>
      </w:r>
      <w:proofErr w:type="spellEnd"/>
      <w:r w:rsidRPr="004B5029">
        <w:rPr>
          <w:lang w:val="es-AR"/>
        </w:rPr>
        <w:t>” sobre el cuadro de búsqueda se realiza una búsqueda con el filtro actual</w:t>
      </w:r>
    </w:p>
    <w:p w:rsidR="00077D82" w:rsidRPr="004B5029" w:rsidRDefault="00077D82" w:rsidP="00077D82">
      <w:pPr>
        <w:numPr>
          <w:ilvl w:val="0"/>
          <w:numId w:val="15"/>
        </w:numPr>
        <w:pBdr>
          <w:top w:val="single" w:sz="4" w:space="1" w:color="auto"/>
          <w:left w:val="single" w:sz="4" w:space="4" w:color="auto"/>
          <w:bottom w:val="single" w:sz="4" w:space="1" w:color="auto"/>
          <w:right w:val="single" w:sz="4" w:space="4" w:color="auto"/>
        </w:pBdr>
        <w:rPr>
          <w:lang w:val="es-AR"/>
        </w:rPr>
      </w:pPr>
      <w:r w:rsidRPr="004B5029">
        <w:rPr>
          <w:lang w:val="es-AR"/>
        </w:rPr>
        <w:t>Presionando “</w:t>
      </w:r>
      <w:proofErr w:type="spellStart"/>
      <w:r w:rsidRPr="004B5029">
        <w:rPr>
          <w:lang w:val="es-AR"/>
        </w:rPr>
        <w:t>Enter</w:t>
      </w:r>
      <w:proofErr w:type="spellEnd"/>
      <w:r w:rsidRPr="004B5029">
        <w:rPr>
          <w:lang w:val="es-AR"/>
        </w:rPr>
        <w:t>” sobre un registro de la lista, se mostrará el mismo en modo “Edición” para que usted pueda modificarlo</w:t>
      </w:r>
    </w:p>
    <w:p w:rsidR="006E6478" w:rsidRPr="004B5029" w:rsidRDefault="006E6478" w:rsidP="00077D82">
      <w:pPr>
        <w:numPr>
          <w:ilvl w:val="0"/>
          <w:numId w:val="15"/>
        </w:numPr>
        <w:pBdr>
          <w:top w:val="single" w:sz="4" w:space="1" w:color="auto"/>
          <w:left w:val="single" w:sz="4" w:space="4" w:color="auto"/>
          <w:bottom w:val="single" w:sz="4" w:space="1" w:color="auto"/>
          <w:right w:val="single" w:sz="4" w:space="4" w:color="auto"/>
        </w:pBdr>
        <w:rPr>
          <w:lang w:val="es-AR"/>
        </w:rPr>
      </w:pPr>
      <w:r w:rsidRPr="004B5029">
        <w:rPr>
          <w:lang w:val="es-AR"/>
        </w:rPr>
        <w:t>Sobre la lista o en el cuadro de búsqueda, la tecla “</w:t>
      </w:r>
      <w:proofErr w:type="spellStart"/>
      <w:r w:rsidRPr="004B5029">
        <w:rPr>
          <w:lang w:val="es-AR"/>
        </w:rPr>
        <w:t>Ins</w:t>
      </w:r>
      <w:proofErr w:type="spellEnd"/>
      <w:r w:rsidRPr="004B5029">
        <w:rPr>
          <w:lang w:val="es-AR"/>
        </w:rPr>
        <w:t>” abre la ventana de edición en modo “Agregar”</w:t>
      </w:r>
    </w:p>
    <w:p w:rsidR="006E6478" w:rsidRPr="004B5029" w:rsidRDefault="006E6478" w:rsidP="006E6478">
      <w:pPr>
        <w:numPr>
          <w:ilvl w:val="0"/>
          <w:numId w:val="15"/>
        </w:numPr>
        <w:pBdr>
          <w:top w:val="single" w:sz="4" w:space="1" w:color="auto"/>
          <w:left w:val="single" w:sz="4" w:space="4" w:color="auto"/>
          <w:bottom w:val="single" w:sz="4" w:space="1" w:color="auto"/>
          <w:right w:val="single" w:sz="4" w:space="4" w:color="auto"/>
        </w:pBdr>
        <w:rPr>
          <w:lang w:val="es-AR"/>
        </w:rPr>
      </w:pPr>
      <w:r w:rsidRPr="004B5029">
        <w:rPr>
          <w:lang w:val="es-AR"/>
        </w:rPr>
        <w:t>Sobre la lista o en el cuadro de búsqueda, la tecla “Del” (o “</w:t>
      </w:r>
      <w:proofErr w:type="spellStart"/>
      <w:r w:rsidRPr="004B5029">
        <w:rPr>
          <w:lang w:val="es-AR"/>
        </w:rPr>
        <w:t>Supr</w:t>
      </w:r>
      <w:proofErr w:type="spellEnd"/>
      <w:r w:rsidRPr="004B5029">
        <w:rPr>
          <w:lang w:val="es-AR"/>
        </w:rPr>
        <w:t>”) abre la ventana de edición en modo “Borrado”</w:t>
      </w:r>
    </w:p>
    <w:p w:rsidR="005B7DD2" w:rsidRPr="004B5029" w:rsidRDefault="005B7DD2" w:rsidP="005B7DD2">
      <w:pPr>
        <w:rPr>
          <w:lang w:val="es-AR"/>
        </w:rPr>
      </w:pPr>
    </w:p>
    <w:p w:rsidR="00BE544B" w:rsidRPr="004B5029" w:rsidRDefault="00BE544B" w:rsidP="005B7DD2">
      <w:pPr>
        <w:rPr>
          <w:lang w:val="es-AR"/>
        </w:rPr>
      </w:pPr>
    </w:p>
    <w:p w:rsidR="005B7DD2" w:rsidRPr="004B5029" w:rsidRDefault="005B7DD2" w:rsidP="00D1020D">
      <w:pPr>
        <w:pStyle w:val="Ttulo2"/>
        <w:rPr>
          <w:lang w:val="es-AR"/>
        </w:rPr>
      </w:pPr>
      <w:bookmarkStart w:id="31" w:name="_Operación_básica_de"/>
      <w:bookmarkStart w:id="32" w:name="_Toc421306752"/>
      <w:bookmarkEnd w:id="31"/>
      <w:r w:rsidRPr="004B5029">
        <w:rPr>
          <w:lang w:val="es-AR"/>
        </w:rPr>
        <w:t>Operación básica de las ventanas de edición</w:t>
      </w:r>
      <w:bookmarkEnd w:id="32"/>
    </w:p>
    <w:p w:rsidR="005B7DD2" w:rsidRPr="004B5029" w:rsidRDefault="005B7DD2" w:rsidP="005B7DD2">
      <w:pPr>
        <w:rPr>
          <w:lang w:val="es-AR"/>
        </w:rPr>
      </w:pPr>
      <w:r w:rsidRPr="004B5029">
        <w:rPr>
          <w:lang w:val="es-AR"/>
        </w:rPr>
        <w:t>Las ventanas de edición varían en formato de acuerdo a los datos requeridos, pero comparten algunas características comunes que se detallan a continuación:</w:t>
      </w:r>
    </w:p>
    <w:p w:rsidR="005B7DD2" w:rsidRPr="004B5029" w:rsidRDefault="00FD7176" w:rsidP="005B7DD2">
      <w:pPr>
        <w:keepNext/>
        <w:jc w:val="center"/>
        <w:rPr>
          <w:lang w:val="es-AR"/>
        </w:rPr>
      </w:pPr>
      <w:r w:rsidRPr="004B5029">
        <w:rPr>
          <w:noProof/>
          <w:lang w:val="es-AR" w:eastAsia="es-AR" w:bidi="ar-SA"/>
        </w:rPr>
        <w:lastRenderedPageBreak/>
        <mc:AlternateContent>
          <mc:Choice Requires="wps">
            <w:drawing>
              <wp:anchor distT="0" distB="0" distL="114300" distR="114300" simplePos="0" relativeHeight="251741184" behindDoc="0" locked="0" layoutInCell="1" allowOverlap="1" wp14:anchorId="55B5E031" wp14:editId="3D66AB27">
                <wp:simplePos x="0" y="0"/>
                <wp:positionH relativeFrom="column">
                  <wp:posOffset>4818068</wp:posOffset>
                </wp:positionH>
                <wp:positionV relativeFrom="paragraph">
                  <wp:posOffset>2075683</wp:posOffset>
                </wp:positionV>
                <wp:extent cx="914400" cy="628650"/>
                <wp:effectExtent l="933450" t="0" r="19050" b="19050"/>
                <wp:wrapNone/>
                <wp:docPr id="96" name="Auto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628650"/>
                        </a:xfrm>
                        <a:prstGeom prst="borderCallout2">
                          <a:avLst>
                            <a:gd name="adj1" fmla="val 18181"/>
                            <a:gd name="adj2" fmla="val -8333"/>
                            <a:gd name="adj3" fmla="val 18181"/>
                            <a:gd name="adj4" fmla="val -64236"/>
                            <a:gd name="adj5" fmla="val 92196"/>
                            <a:gd name="adj6" fmla="val -101965"/>
                          </a:avLst>
                        </a:prstGeom>
                        <a:solidFill>
                          <a:srgbClr val="FFFFFF"/>
                        </a:solidFill>
                        <a:ln w="9525">
                          <a:solidFill>
                            <a:srgbClr val="000000"/>
                          </a:solidFill>
                          <a:miter lim="800000"/>
                          <a:headEnd/>
                          <a:tailEnd/>
                        </a:ln>
                      </wps:spPr>
                      <wps:txbx>
                        <w:txbxContent>
                          <w:p w:rsidR="00A02E74" w:rsidRPr="005B7DD2" w:rsidRDefault="00A02E74">
                            <w:pPr>
                              <w:rPr>
                                <w:lang w:val="es-AR"/>
                              </w:rPr>
                            </w:pPr>
                            <w:r>
                              <w:rPr>
                                <w:lang w:val="es-AR"/>
                              </w:rPr>
                              <w:t>Botones de operación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4" o:spid="_x0000_s1033" type="#_x0000_t48" style="position:absolute;left:0;text-align:left;margin-left:379.4pt;margin-top:163.45pt;width:1in;height:49.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" adj="-22024,19914,-13875,3927,,3927">
                <v:textbox>
                  <w:txbxContent>
                    <w:p w:rsidR="00A02E74" w:rsidRPr="005B7DD2" w:rsidRDefault="00A02E74">
                      <w:pPr>
                        <w:rPr>
                          <w:lang w:val="es-AR"/>
                        </w:rPr>
                      </w:pPr>
                      <w:r>
                        <w:rPr>
                          <w:lang w:val="es-AR"/>
                        </w:rPr>
                        <w:t>Botones de operación</w:t>
                      </w:r>
                    </w:p>
                  </w:txbxContent>
                </v:textbox>
                <o:callout v:ext="edit" minusy="t"/>
              </v:shape>
            </w:pict>
          </mc:Fallback>
        </mc:AlternateContent>
      </w:r>
      <w:r w:rsidRPr="004B5029">
        <w:rPr>
          <w:noProof/>
          <w:lang w:val="es-AR" w:eastAsia="es-AR" w:bidi="ar-SA"/>
        </w:rPr>
        <mc:AlternateContent>
          <mc:Choice Requires="wps">
            <w:drawing>
              <wp:anchor distT="0" distB="0" distL="114300" distR="114300" simplePos="0" relativeHeight="251674624" behindDoc="0" locked="0" layoutInCell="1" allowOverlap="1" wp14:anchorId="2D53E768" wp14:editId="06E14C50">
                <wp:simplePos x="0" y="0"/>
                <wp:positionH relativeFrom="column">
                  <wp:posOffset>56287</wp:posOffset>
                </wp:positionH>
                <wp:positionV relativeFrom="paragraph">
                  <wp:posOffset>686830</wp:posOffset>
                </wp:positionV>
                <wp:extent cx="1152525" cy="609600"/>
                <wp:effectExtent l="0" t="266700" r="828675" b="19050"/>
                <wp:wrapNone/>
                <wp:docPr id="95"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52525" cy="609600"/>
                        </a:xfrm>
                        <a:prstGeom prst="borderCallout2">
                          <a:avLst>
                            <a:gd name="adj1" fmla="val 18750"/>
                            <a:gd name="adj2" fmla="val 106611"/>
                            <a:gd name="adj3" fmla="val 18750"/>
                            <a:gd name="adj4" fmla="val 149699"/>
                            <a:gd name="adj5" fmla="val -41895"/>
                            <a:gd name="adj6" fmla="val 168689"/>
                          </a:avLst>
                        </a:prstGeom>
                        <a:solidFill>
                          <a:srgbClr val="FFFFFF"/>
                        </a:solidFill>
                        <a:ln w="9525">
                          <a:solidFill>
                            <a:srgbClr val="000000"/>
                          </a:solidFill>
                          <a:miter lim="800000"/>
                          <a:headEnd/>
                          <a:tailEnd/>
                        </a:ln>
                      </wps:spPr>
                      <wps:txbx>
                        <w:txbxContent>
                          <w:p w:rsidR="00A02E74" w:rsidRPr="005B7DD2" w:rsidRDefault="00A02E74" w:rsidP="005B7DD2">
                            <w:pPr>
                              <w:rPr>
                                <w:lang w:val="es-AR"/>
                              </w:rPr>
                            </w:pPr>
                            <w:r>
                              <w:rPr>
                                <w:lang w:val="es-AR"/>
                              </w:rPr>
                              <w:t>Descripción del registro actual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2" o:spid="_x0000_s1034" type="#_x0000_t48" style="position:absolute;left:0;text-align:left;margin-left:4.45pt;margin-top:54.1pt;width:90.75pt;height:4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" adj="36437,-9049,32335,,23028">
                <v:textbox>
                  <w:txbxContent>
                    <w:p w:rsidR="00A02E74" w:rsidRPr="005B7DD2" w:rsidRDefault="00A02E74" w:rsidP="005B7DD2">
                      <w:pPr>
                        <w:rPr>
                          <w:lang w:val="es-AR"/>
                        </w:rPr>
                      </w:pPr>
                      <w:r>
                        <w:rPr>
                          <w:lang w:val="es-AR"/>
                        </w:rPr>
                        <w:t>Descripción del registro actual</w:t>
                      </w:r>
                    </w:p>
                  </w:txbxContent>
                </v:textbox>
                <o:callout v:ext="edit" minusx="t"/>
              </v:shape>
            </w:pict>
          </mc:Fallback>
        </mc:AlternateContent>
      </w:r>
      <w:r w:rsidRPr="004B5029">
        <w:rPr>
          <w:noProof/>
          <w:lang w:val="es-AR" w:eastAsia="es-AR" w:bidi="ar-SA"/>
        </w:rPr>
        <mc:AlternateContent>
          <mc:Choice Requires="wps">
            <w:drawing>
              <wp:anchor distT="0" distB="0" distL="114300" distR="114300" simplePos="0" relativeHeight="251675648" behindDoc="0" locked="0" layoutInCell="1" allowOverlap="1" wp14:anchorId="0C395BA4" wp14:editId="0F7D51C0">
                <wp:simplePos x="0" y="0"/>
                <wp:positionH relativeFrom="column">
                  <wp:posOffset>4820285</wp:posOffset>
                </wp:positionH>
                <wp:positionV relativeFrom="paragraph">
                  <wp:posOffset>644525</wp:posOffset>
                </wp:positionV>
                <wp:extent cx="847725" cy="609600"/>
                <wp:effectExtent l="819150" t="209550" r="28575" b="19050"/>
                <wp:wrapNone/>
                <wp:docPr id="94"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7725" cy="609600"/>
                        </a:xfrm>
                        <a:prstGeom prst="borderCallout2">
                          <a:avLst>
                            <a:gd name="adj1" fmla="val 18750"/>
                            <a:gd name="adj2" fmla="val -8991"/>
                            <a:gd name="adj3" fmla="val 18750"/>
                            <a:gd name="adj4" fmla="val -51912"/>
                            <a:gd name="adj5" fmla="val -34375"/>
                            <a:gd name="adj6" fmla="val -95505"/>
                          </a:avLst>
                        </a:prstGeom>
                        <a:solidFill>
                          <a:srgbClr val="FFFFFF"/>
                        </a:solidFill>
                        <a:ln w="9525">
                          <a:solidFill>
                            <a:srgbClr val="000000"/>
                          </a:solidFill>
                          <a:miter lim="800000"/>
                          <a:headEnd/>
                          <a:tailEnd/>
                        </a:ln>
                      </wps:spPr>
                      <wps:txbx>
                        <w:txbxContent>
                          <w:p w:rsidR="00A02E74" w:rsidRPr="005B7DD2" w:rsidRDefault="00A02E74" w:rsidP="005B7DD2">
                            <w:pPr>
                              <w:rPr>
                                <w:lang w:val="es-AR"/>
                              </w:rPr>
                            </w:pPr>
                            <w:r>
                              <w:rPr>
                                <w:lang w:val="es-AR"/>
                              </w:rPr>
                              <w:t>Acción en ejecución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3" o:spid="_x0000_s1035" type="#_x0000_t48" style="position:absolute;left:0;text-align:left;margin-left:379.55pt;margin-top:50.75pt;width:66.75pt;height:4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" adj="-20629,-7425,-11213,,-1942">
                <v:textbox>
                  <w:txbxContent>
                    <w:p w:rsidR="00A02E74" w:rsidRPr="005B7DD2" w:rsidRDefault="00A02E74" w:rsidP="005B7DD2">
                      <w:pPr>
                        <w:rPr>
                          <w:lang w:val="es-AR"/>
                        </w:rPr>
                      </w:pPr>
                      <w:r>
                        <w:rPr>
                          <w:lang w:val="es-AR"/>
                        </w:rPr>
                        <w:t>Acción en ejecución</w:t>
                      </w:r>
                    </w:p>
                  </w:txbxContent>
                </v:textbox>
              </v:shape>
            </w:pict>
          </mc:Fallback>
        </mc:AlternateContent>
      </w:r>
      <w:r w:rsidR="005B7DD2" w:rsidRPr="004B5029">
        <w:rPr>
          <w:noProof/>
          <w:lang w:val="es-AR" w:eastAsia="es-AR" w:bidi="ar-SA"/>
        </w:rPr>
        <w:drawing>
          <wp:inline distT="0" distB="0" distL="0" distR="0" wp14:anchorId="299A6717" wp14:editId="2371AA3C">
            <wp:extent cx="3103200" cy="3027600"/>
            <wp:effectExtent l="0" t="0" r="254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103200" cy="3027600"/>
                    </a:xfrm>
                    <a:prstGeom prst="rect">
                      <a:avLst/>
                    </a:prstGeom>
                  </pic:spPr>
                </pic:pic>
              </a:graphicData>
            </a:graphic>
          </wp:inline>
        </w:drawing>
      </w:r>
    </w:p>
    <w:p w:rsidR="005B7DD2" w:rsidRPr="004B5029" w:rsidRDefault="005B7DD2" w:rsidP="005B7DD2">
      <w:pPr>
        <w:pStyle w:val="Epgrafe"/>
        <w:jc w:val="center"/>
        <w:rPr>
          <w:lang w:val="es-AR"/>
        </w:rPr>
      </w:pPr>
      <w:bookmarkStart w:id="33" w:name="_Toc421306772"/>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373E17">
        <w:rPr>
          <w:noProof/>
          <w:lang w:val="es-AR"/>
        </w:rPr>
        <w:t>17</w:t>
      </w:r>
      <w:r w:rsidR="00D43EFF" w:rsidRPr="004B5029">
        <w:rPr>
          <w:lang w:val="es-AR"/>
        </w:rPr>
        <w:fldChar w:fldCharType="end"/>
      </w:r>
      <w:r w:rsidRPr="004B5029">
        <w:rPr>
          <w:lang w:val="es-AR"/>
        </w:rPr>
        <w:t xml:space="preserve"> - Ventanas de edición</w:t>
      </w:r>
      <w:bookmarkEnd w:id="33"/>
    </w:p>
    <w:p w:rsidR="006129FD" w:rsidRPr="004B5029" w:rsidRDefault="005B7DD2" w:rsidP="005B7DD2">
      <w:pPr>
        <w:rPr>
          <w:lang w:val="es-AR"/>
        </w:rPr>
      </w:pPr>
      <w:r w:rsidRPr="004B5029">
        <w:rPr>
          <w:lang w:val="es-AR"/>
        </w:rPr>
        <w:t>En la parte superior se muestra</w:t>
      </w:r>
      <w:r w:rsidR="006129FD" w:rsidRPr="004B5029">
        <w:rPr>
          <w:lang w:val="es-AR"/>
        </w:rPr>
        <w:t xml:space="preserve"> a la izquierda un detalle del registro que está siendo editado. En general es parte de la misma información que se ingresa en los campos correspondientes, aunque en algunos casos (por ejemplo en la carga de datos de puente) puede mostrar información relevante que no está visible en la pantalla.</w:t>
      </w:r>
    </w:p>
    <w:p w:rsidR="006129FD" w:rsidRPr="004B5029" w:rsidRDefault="006129FD" w:rsidP="005B7DD2">
      <w:pPr>
        <w:rPr>
          <w:lang w:val="es-AR"/>
        </w:rPr>
      </w:pPr>
      <w:r w:rsidRPr="004B5029">
        <w:rPr>
          <w:lang w:val="es-AR"/>
        </w:rPr>
        <w:t>A la derecha se describe la ope</w:t>
      </w:r>
      <w:r w:rsidR="00245DAF" w:rsidRPr="004B5029">
        <w:rPr>
          <w:lang w:val="es-AR"/>
        </w:rPr>
        <w:t>ración que se está realizando: m</w:t>
      </w:r>
      <w:r w:rsidRPr="004B5029">
        <w:rPr>
          <w:lang w:val="es-AR"/>
        </w:rPr>
        <w:t>odificando (editando) un registro existente, agregando un nuevo registro, o eliminando un registro.</w:t>
      </w:r>
    </w:p>
    <w:p w:rsidR="006129FD" w:rsidRPr="004B5029" w:rsidRDefault="006129FD" w:rsidP="006129FD">
      <w:pPr>
        <w:pStyle w:val="Cabeceradenota2"/>
        <w:pBdr>
          <w:top w:val="single" w:sz="4" w:space="1" w:color="auto"/>
          <w:left w:val="single" w:sz="4" w:space="4" w:color="auto"/>
          <w:bottom w:val="single" w:sz="4" w:space="1" w:color="auto"/>
          <w:right w:val="single" w:sz="4" w:space="4" w:color="auto"/>
        </w:pBdr>
        <w:rPr>
          <w:lang w:val="es-AR"/>
        </w:rPr>
      </w:pPr>
      <w:r w:rsidRPr="004B5029">
        <w:rPr>
          <w:lang w:val="es-AR"/>
        </w:rPr>
        <w:t>Importante</w:t>
      </w:r>
    </w:p>
    <w:p w:rsidR="006129FD" w:rsidRPr="004B5029" w:rsidRDefault="006129FD" w:rsidP="006129FD">
      <w:pPr>
        <w:pBdr>
          <w:top w:val="single" w:sz="4" w:space="1" w:color="auto"/>
          <w:left w:val="single" w:sz="4" w:space="4" w:color="auto"/>
          <w:bottom w:val="single" w:sz="4" w:space="1" w:color="auto"/>
          <w:right w:val="single" w:sz="4" w:space="4" w:color="auto"/>
        </w:pBdr>
        <w:rPr>
          <w:lang w:val="es-AR"/>
        </w:rPr>
      </w:pPr>
      <w:r w:rsidRPr="004B5029">
        <w:rPr>
          <w:lang w:val="es-AR"/>
        </w:rPr>
        <w:t xml:space="preserve">Dado que es muy infrecuente la necesidad de borrar algún registro, se le solicitará una serie de confirmaciones antes de realizar dicha acción, con el fin de evitar la pérdida involuntaria de información por un error en la operación de la aplicación </w:t>
      </w:r>
    </w:p>
    <w:p w:rsidR="006129FD" w:rsidRPr="004B5029" w:rsidRDefault="006129FD" w:rsidP="006129FD">
      <w:pPr>
        <w:rPr>
          <w:lang w:val="es-AR"/>
        </w:rPr>
      </w:pPr>
      <w:r w:rsidRPr="004B5029">
        <w:rPr>
          <w:lang w:val="es-AR"/>
        </w:rPr>
        <w:t>En la zona inferior de estas ventanas encontrará dos botones de operación, que permiten descartar o confirmar el ingreso de los datos mostrados.</w:t>
      </w:r>
    </w:p>
    <w:p w:rsidR="006129FD" w:rsidRPr="004B5029" w:rsidRDefault="006129FD" w:rsidP="006129FD">
      <w:pPr>
        <w:rPr>
          <w:lang w:val="es-AR"/>
        </w:rPr>
      </w:pPr>
      <w:r w:rsidRPr="004B5029">
        <w:rPr>
          <w:lang w:val="es-AR"/>
        </w:rPr>
        <w:t>Según el comportamiento asignado a la ventana de edición, el botón de la derecha puede tener dos rótulos y funcionamientos diferentes. Dicha diferencia sólo será apreciable durante el ingreso de nuevos datos (“Agregar”). En la edición y borrado, el funcionamiento es idéntico en todos los casos.</w:t>
      </w:r>
    </w:p>
    <w:p w:rsidR="00A81327" w:rsidRPr="004B5029" w:rsidRDefault="00A81327" w:rsidP="006129FD">
      <w:pPr>
        <w:rPr>
          <w:lang w:val="es-AR"/>
        </w:rPr>
      </w:pPr>
      <w:r w:rsidRPr="004B5029">
        <w:rPr>
          <w:lang w:val="es-AR"/>
        </w:rPr>
        <w:t>Mientras esté editando información en alguna de estas ventanas, no podrá acceder a otras funciones de la aplicación. Es necesario que confirme o cancele la carga de datos actual antes de poder utilizar otras funciones.</w:t>
      </w:r>
    </w:p>
    <w:p w:rsidR="006129FD" w:rsidRPr="004B5029" w:rsidRDefault="009730FD" w:rsidP="006129FD">
      <w:pPr>
        <w:rPr>
          <w:rStyle w:val="Textoennegrita"/>
          <w:lang w:val="es-AR"/>
        </w:rPr>
      </w:pPr>
      <w:r w:rsidRPr="004B5029">
        <w:rPr>
          <w:rStyle w:val="Textoennegrita"/>
          <w:lang w:val="es-AR"/>
        </w:rPr>
        <w:t>Diferentes c</w:t>
      </w:r>
      <w:r w:rsidR="006129FD" w:rsidRPr="004B5029">
        <w:rPr>
          <w:rStyle w:val="Textoennegrita"/>
          <w:lang w:val="es-AR"/>
        </w:rPr>
        <w:t>omportamientos del botón de la derecha</w:t>
      </w:r>
      <w:r w:rsidR="0084638D" w:rsidRPr="004B5029">
        <w:rPr>
          <w:rStyle w:val="Textoennegrita"/>
          <w:lang w:val="es-AR"/>
        </w:rPr>
        <w:t>:</w:t>
      </w:r>
    </w:p>
    <w:p w:rsidR="0084638D" w:rsidRPr="004B5029" w:rsidRDefault="006129FD" w:rsidP="006129FD">
      <w:pPr>
        <w:numPr>
          <w:ilvl w:val="0"/>
          <w:numId w:val="16"/>
        </w:numPr>
        <w:rPr>
          <w:lang w:val="es-AR"/>
        </w:rPr>
      </w:pPr>
      <w:r w:rsidRPr="004B5029">
        <w:rPr>
          <w:lang w:val="es-AR"/>
        </w:rPr>
        <w:t>En las ventanas en las que habitualmente se ingre</w:t>
      </w:r>
      <w:r w:rsidR="0084638D" w:rsidRPr="004B5029">
        <w:rPr>
          <w:lang w:val="es-AR"/>
        </w:rPr>
        <w:t xml:space="preserve">san datos aislados (por ejemplo muestras de </w:t>
      </w:r>
      <w:r w:rsidR="00786AF1">
        <w:rPr>
          <w:lang w:val="es-AR"/>
        </w:rPr>
        <w:t>talla</w:t>
      </w:r>
      <w:r w:rsidR="0084638D" w:rsidRPr="004B5029">
        <w:rPr>
          <w:lang w:val="es-AR"/>
        </w:rPr>
        <w:t xml:space="preserve">, las cuales se realizan </w:t>
      </w:r>
      <w:r w:rsidR="00786AF1">
        <w:rPr>
          <w:lang w:val="es-AR"/>
        </w:rPr>
        <w:t>habitualmente una vez por día</w:t>
      </w:r>
      <w:r w:rsidR="0084638D" w:rsidRPr="004B5029">
        <w:rPr>
          <w:lang w:val="es-AR"/>
        </w:rPr>
        <w:t>) el botón mencionado tendrá el rótulo “Aceptar”. Una vez presionado, confirmará los datos y volverá a la lista de registros.</w:t>
      </w:r>
    </w:p>
    <w:p w:rsidR="008F026A" w:rsidRPr="004B5029" w:rsidRDefault="0084638D" w:rsidP="0084638D">
      <w:pPr>
        <w:numPr>
          <w:ilvl w:val="0"/>
          <w:numId w:val="16"/>
        </w:numPr>
        <w:rPr>
          <w:lang w:val="es-AR"/>
        </w:rPr>
      </w:pPr>
      <w:r w:rsidRPr="004B5029">
        <w:rPr>
          <w:lang w:val="es-AR"/>
        </w:rPr>
        <w:t>En aquellas ventanas donde se cargan datos repetidamente (</w:t>
      </w:r>
      <w:r w:rsidR="00786AF1">
        <w:rPr>
          <w:lang w:val="es-AR"/>
        </w:rPr>
        <w:t xml:space="preserve">Por ejemplo </w:t>
      </w:r>
      <w:r w:rsidRPr="004B5029">
        <w:rPr>
          <w:lang w:val="es-AR"/>
        </w:rPr>
        <w:t>datos de puente</w:t>
      </w:r>
      <w:r w:rsidR="00786AF1">
        <w:rPr>
          <w:lang w:val="es-AR"/>
        </w:rPr>
        <w:t>, detalle de muestras, etc.</w:t>
      </w:r>
      <w:r w:rsidRPr="004B5029">
        <w:rPr>
          <w:lang w:val="es-AR"/>
        </w:rPr>
        <w:t>) dicho botón tendrá el rótulo “Guardar”. Al ser presionado, guardará los datos y le preguntará si desea continuar con la carga de datos. Ante una respuesta afirmativa (puede presionar “</w:t>
      </w:r>
      <w:proofErr w:type="spellStart"/>
      <w:r w:rsidRPr="004B5029">
        <w:rPr>
          <w:lang w:val="es-AR"/>
        </w:rPr>
        <w:t>Enter</w:t>
      </w:r>
      <w:proofErr w:type="spellEnd"/>
      <w:r w:rsidRPr="004B5029">
        <w:rPr>
          <w:lang w:val="es-AR"/>
        </w:rPr>
        <w:t>” para responder afirmativamente) se encontrará con la misma pantalla de carga, con un formulario en blanco</w:t>
      </w:r>
      <w:r w:rsidR="007F5442" w:rsidRPr="004B5029">
        <w:rPr>
          <w:lang w:val="es-AR"/>
        </w:rPr>
        <w:t xml:space="preserve">, a </w:t>
      </w:r>
      <w:r w:rsidR="007F5442" w:rsidRPr="004B5029">
        <w:rPr>
          <w:lang w:val="es-AR"/>
        </w:rPr>
        <w:lastRenderedPageBreak/>
        <w:t>veces con algunos datos predeterminados ya colocados,</w:t>
      </w:r>
      <w:r w:rsidRPr="004B5029">
        <w:rPr>
          <w:lang w:val="es-AR"/>
        </w:rPr>
        <w:t xml:space="preserve"> listo para cargar nuevos datos. Una vez finalizada la carga de todos los datos, simplemente responda “No” y volverá a visualizar la lista de registros.</w:t>
      </w:r>
    </w:p>
    <w:p w:rsidR="00780C24" w:rsidRPr="004B5029" w:rsidRDefault="008F026A" w:rsidP="008F026A">
      <w:pPr>
        <w:ind w:left="360"/>
        <w:rPr>
          <w:lang w:val="es-AR"/>
        </w:rPr>
      </w:pPr>
      <w:r w:rsidRPr="004B5029">
        <w:rPr>
          <w:lang w:val="es-AR"/>
        </w:rPr>
        <w:br w:type="page"/>
      </w:r>
    </w:p>
    <w:p w:rsidR="0084638D" w:rsidRPr="004B5029" w:rsidRDefault="00A13483" w:rsidP="00A13483">
      <w:pPr>
        <w:pStyle w:val="Ttulo2"/>
        <w:rPr>
          <w:lang w:val="es-AR"/>
        </w:rPr>
      </w:pPr>
      <w:bookmarkStart w:id="34" w:name="_Toc421306753"/>
      <w:r w:rsidRPr="004B5029">
        <w:rPr>
          <w:lang w:val="es-AR"/>
        </w:rPr>
        <w:lastRenderedPageBreak/>
        <w:t xml:space="preserve">Funciones particulares de cada </w:t>
      </w:r>
      <w:r w:rsidR="002F5ED2" w:rsidRPr="004B5029">
        <w:rPr>
          <w:lang w:val="es-AR"/>
        </w:rPr>
        <w:t>ventana</w:t>
      </w:r>
      <w:bookmarkEnd w:id="34"/>
    </w:p>
    <w:p w:rsidR="00A13483" w:rsidRPr="004B5029" w:rsidRDefault="002F5ED2" w:rsidP="009730FD">
      <w:pPr>
        <w:pStyle w:val="Ttulo3"/>
        <w:rPr>
          <w:lang w:val="es-AR"/>
        </w:rPr>
      </w:pPr>
      <w:bookmarkStart w:id="35" w:name="_Toc421306754"/>
      <w:r w:rsidRPr="004B5029">
        <w:rPr>
          <w:lang w:val="es-AR"/>
        </w:rPr>
        <w:t>Pantalla principal</w:t>
      </w:r>
      <w:bookmarkEnd w:id="35"/>
    </w:p>
    <w:p w:rsidR="00F43B77" w:rsidRPr="004B5029" w:rsidRDefault="00485098" w:rsidP="00F43B77">
      <w:pPr>
        <w:keepNext/>
        <w:jc w:val="center"/>
        <w:rPr>
          <w:lang w:val="es-AR"/>
        </w:rPr>
      </w:pPr>
      <w:r w:rsidRPr="004B5029">
        <w:rPr>
          <w:noProof/>
          <w:lang w:val="es-AR" w:eastAsia="es-AR" w:bidi="ar-SA"/>
        </w:rPr>
        <mc:AlternateContent>
          <mc:Choice Requires="wps">
            <w:drawing>
              <wp:anchor distT="0" distB="0" distL="114300" distR="114300" simplePos="0" relativeHeight="251677696" behindDoc="0" locked="0" layoutInCell="1" allowOverlap="1" wp14:anchorId="3AAC457B" wp14:editId="7DF2400B">
                <wp:simplePos x="0" y="0"/>
                <wp:positionH relativeFrom="column">
                  <wp:posOffset>3608705</wp:posOffset>
                </wp:positionH>
                <wp:positionV relativeFrom="paragraph">
                  <wp:posOffset>1697990</wp:posOffset>
                </wp:positionV>
                <wp:extent cx="1076325" cy="409575"/>
                <wp:effectExtent l="914400" t="762000" r="28575" b="28575"/>
                <wp:wrapNone/>
                <wp:docPr id="93" name="AutoShap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76325" cy="409575"/>
                        </a:xfrm>
                        <a:prstGeom prst="borderCallout2">
                          <a:avLst>
                            <a:gd name="adj1" fmla="val 27907"/>
                            <a:gd name="adj2" fmla="val -7079"/>
                            <a:gd name="adj3" fmla="val 27907"/>
                            <a:gd name="adj4" fmla="val -44954"/>
                            <a:gd name="adj5" fmla="val -181394"/>
                            <a:gd name="adj6" fmla="val -83185"/>
                          </a:avLst>
                        </a:prstGeom>
                        <a:solidFill>
                          <a:srgbClr val="FFFFFF"/>
                        </a:solidFill>
                        <a:ln w="9525">
                          <a:solidFill>
                            <a:srgbClr val="000000"/>
                          </a:solidFill>
                          <a:miter lim="800000"/>
                          <a:headEnd/>
                          <a:tailEnd/>
                        </a:ln>
                      </wps:spPr>
                      <wps:txbx>
                        <w:txbxContent>
                          <w:p w:rsidR="00A02E74" w:rsidRPr="008F026A" w:rsidRDefault="00A02E74">
                            <w:pPr>
                              <w:rPr>
                                <w:lang w:val="es-AR"/>
                              </w:rPr>
                            </w:pPr>
                            <w:r>
                              <w:rPr>
                                <w:lang w:val="es-AR"/>
                              </w:rPr>
                              <w:t>Marea activa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6" o:spid="_x0000_s1036" type="#_x0000_t48" style="position:absolute;left:0;text-align:left;margin-left:284.15pt;margin-top:133.7pt;width:84.75pt;height:3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" adj="-17968,-39181,-9710,6028,-1529,6028">
                <v:textbox>
                  <w:txbxContent>
                    <w:p w:rsidR="00A02E74" w:rsidRPr="008F026A" w:rsidRDefault="00A02E74">
                      <w:pPr>
                        <w:rPr>
                          <w:lang w:val="es-AR"/>
                        </w:rPr>
                      </w:pPr>
                      <w:r>
                        <w:rPr>
                          <w:lang w:val="es-AR"/>
                        </w:rPr>
                        <w:t>Marea activa</w:t>
                      </w:r>
                    </w:p>
                  </w:txbxContent>
                </v:textbox>
              </v:shape>
            </w:pict>
          </mc:Fallback>
        </mc:AlternateContent>
      </w:r>
      <w:r w:rsidRPr="004B5029">
        <w:rPr>
          <w:noProof/>
          <w:lang w:val="es-AR" w:eastAsia="es-AR" w:bidi="ar-SA"/>
        </w:rPr>
        <mc:AlternateContent>
          <mc:Choice Requires="wps">
            <w:drawing>
              <wp:anchor distT="0" distB="0" distL="114300" distR="114300" simplePos="0" relativeHeight="251680768" behindDoc="0" locked="0" layoutInCell="1" allowOverlap="1" wp14:anchorId="5A750333" wp14:editId="5608A6C0">
                <wp:simplePos x="0" y="0"/>
                <wp:positionH relativeFrom="column">
                  <wp:posOffset>4062730</wp:posOffset>
                </wp:positionH>
                <wp:positionV relativeFrom="paragraph">
                  <wp:posOffset>652145</wp:posOffset>
                </wp:positionV>
                <wp:extent cx="790575" cy="409575"/>
                <wp:effectExtent l="2705100" t="57150" r="28575" b="28575"/>
                <wp:wrapNone/>
                <wp:docPr id="91"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0575" cy="409575"/>
                        </a:xfrm>
                        <a:prstGeom prst="borderCallout2">
                          <a:avLst>
                            <a:gd name="adj1" fmla="val 27907"/>
                            <a:gd name="adj2" fmla="val -9639"/>
                            <a:gd name="adj3" fmla="val 27907"/>
                            <a:gd name="adj4" fmla="val -172287"/>
                            <a:gd name="adj5" fmla="val -9301"/>
                            <a:gd name="adj6" fmla="val -337347"/>
                          </a:avLst>
                        </a:prstGeom>
                        <a:solidFill>
                          <a:srgbClr val="FFFFFF"/>
                        </a:solidFill>
                        <a:ln w="9525">
                          <a:solidFill>
                            <a:srgbClr val="000000"/>
                          </a:solidFill>
                          <a:miter lim="800000"/>
                          <a:headEnd/>
                          <a:tailEnd/>
                        </a:ln>
                      </wps:spPr>
                      <wps:txbx>
                        <w:txbxContent>
                          <w:p w:rsidR="00A02E74" w:rsidRPr="008F026A" w:rsidRDefault="00A02E74">
                            <w:pPr>
                              <w:rPr>
                                <w:lang w:val="es-AR"/>
                              </w:rPr>
                            </w:pPr>
                            <w:r>
                              <w:rPr>
                                <w:lang w:val="es-AR"/>
                              </w:rPr>
                              <w:t>Pestañas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9" o:spid="_x0000_s1037" type="#_x0000_t48" style="position:absolute;left:0;text-align:left;margin-left:319.9pt;margin-top:51.35pt;width:62.25pt;height:32.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" adj="-72867,-2009,-37214,6028,-2082,6028">
                <v:textbox>
                  <w:txbxContent>
                    <w:p w:rsidR="00A02E74" w:rsidRPr="008F026A" w:rsidRDefault="00A02E74">
                      <w:pPr>
                        <w:rPr>
                          <w:lang w:val="es-AR"/>
                        </w:rPr>
                      </w:pPr>
                      <w:r>
                        <w:rPr>
                          <w:lang w:val="es-AR"/>
                        </w:rPr>
                        <w:t>Pestañas</w:t>
                      </w:r>
                    </w:p>
                  </w:txbxContent>
                </v:textbox>
              </v:shape>
            </w:pict>
          </mc:Fallback>
        </mc:AlternateContent>
      </w:r>
      <w:r w:rsidRPr="004B5029">
        <w:rPr>
          <w:noProof/>
          <w:lang w:val="es-AR" w:eastAsia="es-AR" w:bidi="ar-SA"/>
        </w:rPr>
        <mc:AlternateContent>
          <mc:Choice Requires="wps">
            <w:drawing>
              <wp:anchor distT="0" distB="0" distL="114300" distR="114300" simplePos="0" relativeHeight="251679744" behindDoc="0" locked="0" layoutInCell="1" allowOverlap="1" wp14:anchorId="24F1EAD2" wp14:editId="6FCA304F">
                <wp:simplePos x="0" y="0"/>
                <wp:positionH relativeFrom="column">
                  <wp:posOffset>1259205</wp:posOffset>
                </wp:positionH>
                <wp:positionV relativeFrom="paragraph">
                  <wp:posOffset>1719078</wp:posOffset>
                </wp:positionV>
                <wp:extent cx="714375" cy="361950"/>
                <wp:effectExtent l="552450" t="1238250" r="28575" b="19050"/>
                <wp:wrapNone/>
                <wp:docPr id="90"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4375" cy="361950"/>
                        </a:xfrm>
                        <a:prstGeom prst="borderCallout2">
                          <a:avLst>
                            <a:gd name="adj1" fmla="val 31579"/>
                            <a:gd name="adj2" fmla="val -10667"/>
                            <a:gd name="adj3" fmla="val 31579"/>
                            <a:gd name="adj4" fmla="val -42398"/>
                            <a:gd name="adj5" fmla="val -339472"/>
                            <a:gd name="adj6" fmla="val -74667"/>
                          </a:avLst>
                        </a:prstGeom>
                        <a:solidFill>
                          <a:srgbClr val="FFFFFF"/>
                        </a:solidFill>
                        <a:ln w="9525">
                          <a:solidFill>
                            <a:srgbClr val="000000"/>
                          </a:solidFill>
                          <a:miter lim="800000"/>
                          <a:headEnd/>
                          <a:tailEnd/>
                        </a:ln>
                      </wps:spPr>
                      <wps:txbx>
                        <w:txbxContent>
                          <w:p w:rsidR="00A02E74" w:rsidRPr="008F026A" w:rsidRDefault="00A02E74" w:rsidP="00F43B77">
                            <w:pPr>
                              <w:rPr>
                                <w:lang w:val="es-AR"/>
                              </w:rPr>
                            </w:pPr>
                            <w:r>
                              <w:rPr>
                                <w:lang w:val="es-AR"/>
                              </w:rPr>
                              <w:t>Menú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8" o:spid="_x0000_s1038" type="#_x0000_t48" style="position:absolute;left:0;text-align:left;margin-left:99.15pt;margin-top:135.35pt;width:56.25pt;height:2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" adj="-16128,-73326,-9158,6821,-2304,6821">
                <v:textbox>
                  <w:txbxContent>
                    <w:p w:rsidR="00A02E74" w:rsidRPr="008F026A" w:rsidRDefault="00A02E74" w:rsidP="00F43B77">
                      <w:pPr>
                        <w:rPr>
                          <w:lang w:val="es-AR"/>
                        </w:rPr>
                      </w:pPr>
                      <w:r>
                        <w:rPr>
                          <w:lang w:val="es-AR"/>
                        </w:rPr>
                        <w:t>Menú</w:t>
                      </w:r>
                    </w:p>
                  </w:txbxContent>
                </v:textbox>
              </v:shape>
            </w:pict>
          </mc:Fallback>
        </mc:AlternateContent>
      </w:r>
      <w:r w:rsidR="00D5322C" w:rsidRPr="004B5029">
        <w:rPr>
          <w:noProof/>
          <w:lang w:val="es-AR" w:eastAsia="es-AR" w:bidi="ar-SA"/>
        </w:rPr>
        <mc:AlternateContent>
          <mc:Choice Requires="wps">
            <w:drawing>
              <wp:anchor distT="0" distB="0" distL="114300" distR="114300" simplePos="0" relativeHeight="251681792" behindDoc="0" locked="0" layoutInCell="1" allowOverlap="1" wp14:anchorId="0FDC65D6" wp14:editId="153B885A">
                <wp:simplePos x="0" y="0"/>
                <wp:positionH relativeFrom="column">
                  <wp:posOffset>4604385</wp:posOffset>
                </wp:positionH>
                <wp:positionV relativeFrom="paragraph">
                  <wp:posOffset>3077845</wp:posOffset>
                </wp:positionV>
                <wp:extent cx="1257300" cy="447675"/>
                <wp:effectExtent l="0" t="0" r="0" b="0"/>
                <wp:wrapNone/>
                <wp:docPr id="92"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57300" cy="447675"/>
                        </a:xfrm>
                        <a:prstGeom prst="borderCallout2">
                          <a:avLst>
                            <a:gd name="adj1" fmla="val 25532"/>
                            <a:gd name="adj2" fmla="val -6060"/>
                            <a:gd name="adj3" fmla="val 25532"/>
                            <a:gd name="adj4" fmla="val -42523"/>
                            <a:gd name="adj5" fmla="val -87236"/>
                            <a:gd name="adj6" fmla="val -79546"/>
                          </a:avLst>
                        </a:prstGeom>
                        <a:solidFill>
                          <a:srgbClr val="FFFFFF"/>
                        </a:solidFill>
                        <a:ln w="9525">
                          <a:solidFill>
                            <a:srgbClr val="000000"/>
                          </a:solidFill>
                          <a:miter lim="800000"/>
                          <a:headEnd/>
                          <a:tailEnd/>
                        </a:ln>
                      </wps:spPr>
                      <wps:txbx>
                        <w:txbxContent>
                          <w:p w:rsidR="00A02E74" w:rsidRPr="009D42CF" w:rsidRDefault="00A02E74">
                            <w:pPr>
                              <w:rPr>
                                <w:lang w:val="es-AR"/>
                              </w:rPr>
                            </w:pPr>
                            <w:r>
                              <w:rPr>
                                <w:lang w:val="es-AR"/>
                              </w:rPr>
                              <w:t>Área de trabajo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0" o:spid="_x0000_s1039" type="#_x0000_t48" style="position:absolute;left:0;text-align:left;margin-left:362.55pt;margin-top:242.35pt;width:99pt;height:3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" adj="-17182,-18843,-9185,5515,-1309,5515">
                <v:textbox>
                  <w:txbxContent>
                    <w:p w:rsidR="00A02E74" w:rsidRPr="009D42CF" w:rsidRDefault="00A02E74">
                      <w:pPr>
                        <w:rPr>
                          <w:lang w:val="es-AR"/>
                        </w:rPr>
                      </w:pPr>
                      <w:r>
                        <w:rPr>
                          <w:lang w:val="es-AR"/>
                        </w:rPr>
                        <w:t>Área de trabajo</w:t>
                      </w:r>
                    </w:p>
                  </w:txbxContent>
                </v:textbox>
              </v:shape>
            </w:pict>
          </mc:Fallback>
        </mc:AlternateContent>
      </w:r>
      <w:r w:rsidR="00D5322C" w:rsidRPr="004B5029">
        <w:rPr>
          <w:noProof/>
          <w:lang w:val="es-AR" w:eastAsia="es-AR" w:bidi="ar-SA"/>
        </w:rPr>
        <mc:AlternateContent>
          <mc:Choice Requires="wps">
            <w:drawing>
              <wp:anchor distT="0" distB="0" distL="114300" distR="114300" simplePos="0" relativeHeight="251678720" behindDoc="0" locked="0" layoutInCell="1" allowOverlap="1" wp14:anchorId="1655CC5E" wp14:editId="748DE493">
                <wp:simplePos x="0" y="0"/>
                <wp:positionH relativeFrom="column">
                  <wp:posOffset>1413510</wp:posOffset>
                </wp:positionH>
                <wp:positionV relativeFrom="paragraph">
                  <wp:posOffset>2792095</wp:posOffset>
                </wp:positionV>
                <wp:extent cx="1171575" cy="447675"/>
                <wp:effectExtent l="0" t="0" r="0" b="0"/>
                <wp:wrapNone/>
                <wp:docPr id="89"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71575" cy="447675"/>
                        </a:xfrm>
                        <a:prstGeom prst="borderCallout2">
                          <a:avLst>
                            <a:gd name="adj1" fmla="val 25532"/>
                            <a:gd name="adj2" fmla="val -6505"/>
                            <a:gd name="adj3" fmla="val 25532"/>
                            <a:gd name="adj4" fmla="val -29917"/>
                            <a:gd name="adj5" fmla="val -93616"/>
                            <a:gd name="adj6" fmla="val -53657"/>
                          </a:avLst>
                        </a:prstGeom>
                        <a:solidFill>
                          <a:srgbClr val="FFFFFF"/>
                        </a:solidFill>
                        <a:ln w="9525">
                          <a:solidFill>
                            <a:srgbClr val="000000"/>
                          </a:solidFill>
                          <a:miter lim="800000"/>
                          <a:headEnd/>
                          <a:tailEnd/>
                        </a:ln>
                      </wps:spPr>
                      <wps:txbx>
                        <w:txbxContent>
                          <w:p w:rsidR="00A02E74" w:rsidRPr="008F026A" w:rsidRDefault="00A02E74">
                            <w:pPr>
                              <w:rPr>
                                <w:lang w:val="es-AR"/>
                              </w:rPr>
                            </w:pPr>
                            <w:r>
                              <w:rPr>
                                <w:lang w:val="es-AR"/>
                              </w:rPr>
                              <w:t>Barra de íconos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7" o:spid="_x0000_s1040" type="#_x0000_t48" style="position:absolute;left:0;text-align:left;margin-left:111.3pt;margin-top:219.85pt;width:92.25pt;height:3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" adj="-11590,-20221,-6462,5515,-1405,5515">
                <v:textbox>
                  <w:txbxContent>
                    <w:p w:rsidR="00A02E74" w:rsidRPr="008F026A" w:rsidRDefault="00A02E74">
                      <w:pPr>
                        <w:rPr>
                          <w:lang w:val="es-AR"/>
                        </w:rPr>
                      </w:pPr>
                      <w:r>
                        <w:rPr>
                          <w:lang w:val="es-AR"/>
                        </w:rPr>
                        <w:t>Barra de íconos</w:t>
                      </w:r>
                    </w:p>
                  </w:txbxContent>
                </v:textbox>
              </v:shape>
            </w:pict>
          </mc:Fallback>
        </mc:AlternateContent>
      </w:r>
      <w:r w:rsidR="008F026A" w:rsidRPr="004B5029">
        <w:rPr>
          <w:noProof/>
          <w:lang w:val="es-AR" w:eastAsia="es-AR" w:bidi="ar-SA"/>
        </w:rPr>
        <w:drawing>
          <wp:inline distT="0" distB="0" distL="0" distR="0" wp14:anchorId="0286BE9D" wp14:editId="064B2D09">
            <wp:extent cx="6095412" cy="4266789"/>
            <wp:effectExtent l="0" t="0" r="635"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095412" cy="4266789"/>
                    </a:xfrm>
                    <a:prstGeom prst="rect">
                      <a:avLst/>
                    </a:prstGeom>
                  </pic:spPr>
                </pic:pic>
              </a:graphicData>
            </a:graphic>
          </wp:inline>
        </w:drawing>
      </w:r>
    </w:p>
    <w:p w:rsidR="002F5ED2" w:rsidRPr="004B5029" w:rsidRDefault="00F43B77" w:rsidP="00F43B77">
      <w:pPr>
        <w:pStyle w:val="Epgrafe"/>
        <w:jc w:val="center"/>
        <w:rPr>
          <w:lang w:val="es-AR"/>
        </w:rPr>
      </w:pPr>
      <w:bookmarkStart w:id="36" w:name="_Toc421306773"/>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373E17">
        <w:rPr>
          <w:noProof/>
          <w:lang w:val="es-AR"/>
        </w:rPr>
        <w:t>18</w:t>
      </w:r>
      <w:r w:rsidR="00D43EFF" w:rsidRPr="004B5029">
        <w:rPr>
          <w:lang w:val="es-AR"/>
        </w:rPr>
        <w:fldChar w:fldCharType="end"/>
      </w:r>
      <w:r w:rsidRPr="004B5029">
        <w:rPr>
          <w:lang w:val="es-AR"/>
        </w:rPr>
        <w:t xml:space="preserve"> - Secciones de la pantalla principal</w:t>
      </w:r>
      <w:bookmarkEnd w:id="36"/>
    </w:p>
    <w:p w:rsidR="008F026A" w:rsidRPr="004B5029" w:rsidRDefault="008F026A" w:rsidP="002F5ED2">
      <w:pPr>
        <w:rPr>
          <w:lang w:val="es-AR"/>
        </w:rPr>
      </w:pPr>
      <w:r w:rsidRPr="004B5029">
        <w:rPr>
          <w:lang w:val="es-AR"/>
        </w:rPr>
        <w:t>Al ini</w:t>
      </w:r>
      <w:r w:rsidR="009D42CF" w:rsidRPr="004B5029">
        <w:rPr>
          <w:lang w:val="es-AR"/>
        </w:rPr>
        <w:t xml:space="preserve">ciar la aplicación usted se encontrará visualizando la pantalla principal. Sobre el lateral izquierdo tiene una barra de </w:t>
      </w:r>
      <w:r w:rsidR="00736E6F" w:rsidRPr="004B5029">
        <w:rPr>
          <w:lang w:val="es-AR"/>
        </w:rPr>
        <w:t>íconos</w:t>
      </w:r>
      <w:r w:rsidR="009D42CF" w:rsidRPr="004B5029">
        <w:rPr>
          <w:lang w:val="es-AR"/>
        </w:rPr>
        <w:t xml:space="preserve"> que le ofrece un acceso rápido a las principales funciones. Siguiendo e</w:t>
      </w:r>
      <w:r w:rsidR="00786AF1">
        <w:rPr>
          <w:lang w:val="es-AR"/>
        </w:rPr>
        <w:t>l</w:t>
      </w:r>
      <w:r w:rsidR="009D42CF" w:rsidRPr="004B5029">
        <w:rPr>
          <w:lang w:val="es-AR"/>
        </w:rPr>
        <w:t xml:space="preserve"> estándar de las aplicaciones Windows, encontrará en la zona superior izquierda un menú desde el cual también puede acceder a las diferentes funciones. La mayor parte del espacio es ocupado por el “Área de trabajo”, lugar donde se desplegarán las diferentes pantalla</w:t>
      </w:r>
      <w:r w:rsidR="009730FD" w:rsidRPr="004B5029">
        <w:rPr>
          <w:lang w:val="es-AR"/>
        </w:rPr>
        <w:t>s</w:t>
      </w:r>
      <w:r w:rsidR="009D42CF" w:rsidRPr="004B5029">
        <w:rPr>
          <w:lang w:val="es-AR"/>
        </w:rPr>
        <w:t xml:space="preserve"> en la medida en que seleccione diferentes funciones para trabajar.</w:t>
      </w:r>
    </w:p>
    <w:p w:rsidR="00277FDD" w:rsidRPr="004B5029" w:rsidRDefault="009D42CF" w:rsidP="002F5ED2">
      <w:pPr>
        <w:rPr>
          <w:lang w:val="es-AR"/>
        </w:rPr>
      </w:pPr>
      <w:r w:rsidRPr="004B5029">
        <w:rPr>
          <w:lang w:val="es-AR"/>
        </w:rPr>
        <w:t>En la zona central superior del área de trabajo podrá visualizar la “marea activa”. (Revise la sección “</w:t>
      </w:r>
      <w:hyperlink w:anchor="_Cómo_empezar" w:history="1">
        <w:r w:rsidRPr="004B5029">
          <w:rPr>
            <w:lang w:val="es-AR"/>
          </w:rPr>
          <w:t>Cómo empezar</w:t>
        </w:r>
      </w:hyperlink>
      <w:r w:rsidRPr="004B5029">
        <w:rPr>
          <w:lang w:val="es-AR"/>
        </w:rPr>
        <w:t>” para aprender cómo crear y establecer una ma</w:t>
      </w:r>
      <w:r w:rsidR="00277FDD" w:rsidRPr="004B5029">
        <w:rPr>
          <w:lang w:val="es-AR"/>
        </w:rPr>
        <w:t>r</w:t>
      </w:r>
      <w:r w:rsidRPr="004B5029">
        <w:rPr>
          <w:lang w:val="es-AR"/>
        </w:rPr>
        <w:t xml:space="preserve">ea activa). </w:t>
      </w:r>
      <w:r w:rsidR="00277FDD" w:rsidRPr="004B5029">
        <w:rPr>
          <w:lang w:val="es-AR"/>
        </w:rPr>
        <w:t xml:space="preserve">Notará que debajo del texto que describe la marea activa existe un botón con el rótulo “Seleccionar otra marea”. Dicho botón se encuentra allí </w:t>
      </w:r>
      <w:r w:rsidR="00306982" w:rsidRPr="004B5029">
        <w:rPr>
          <w:lang w:val="es-AR"/>
        </w:rPr>
        <w:t>para un acceso más intuitivo al cambio de marea activa, aunque su función es idéntica y equivalente a la del ícono superior de la barra lateral rotulado “Mareas”, o su correspondiente opción de menú.</w:t>
      </w:r>
    </w:p>
    <w:p w:rsidR="009D42CF" w:rsidRPr="004B5029" w:rsidRDefault="009D42CF" w:rsidP="002F5ED2">
      <w:pPr>
        <w:rPr>
          <w:lang w:val="es-AR"/>
        </w:rPr>
      </w:pPr>
      <w:r w:rsidRPr="004B5029">
        <w:rPr>
          <w:lang w:val="es-AR"/>
        </w:rPr>
        <w:t>Es importante aclarar que no es necesario abrir bases de datos ni archivos al iniciar la aplicación. El sistema establece automáticamente una conexión con la base de datos que almacena los registros de todas las mareas, y recordará la marea con la que estuvo trabajando recientemente. Por ello, simplemente inicie la aplicación y póngase a trabajar, es así de sencillo.</w:t>
      </w:r>
    </w:p>
    <w:p w:rsidR="009D42CF" w:rsidRPr="004B5029" w:rsidRDefault="009D42CF" w:rsidP="002F5ED2">
      <w:pPr>
        <w:rPr>
          <w:lang w:val="es-AR"/>
        </w:rPr>
      </w:pPr>
      <w:r w:rsidRPr="004B5029">
        <w:rPr>
          <w:lang w:val="es-AR"/>
        </w:rPr>
        <w:t xml:space="preserve">Las pantallas correspondientes a las diferentes funciones se presentarán organizadas en un sistema de “Pestañas” (las encontrará en la zona superior del área de trabajo). Toda vez que elija una nueva función se creará una pestaña y se mostrará la pantalla correspondiente. </w:t>
      </w:r>
      <w:r w:rsidR="00A81327" w:rsidRPr="004B5029">
        <w:rPr>
          <w:lang w:val="es-AR"/>
        </w:rPr>
        <w:t xml:space="preserve">Puede cambiar fácilmente de una </w:t>
      </w:r>
      <w:r w:rsidR="003248C3" w:rsidRPr="004B5029">
        <w:rPr>
          <w:lang w:val="es-AR"/>
        </w:rPr>
        <w:t>función</w:t>
      </w:r>
      <w:r w:rsidR="00A81327" w:rsidRPr="004B5029">
        <w:rPr>
          <w:lang w:val="es-AR"/>
        </w:rPr>
        <w:t xml:space="preserve"> a otra simplemente haciendo clic sobre la pestaña correspondiente. En caso de que seleccione desde la barra de íconos o desde el menú una función </w:t>
      </w:r>
      <w:r w:rsidR="00A81327" w:rsidRPr="004B5029">
        <w:rPr>
          <w:lang w:val="es-AR"/>
        </w:rPr>
        <w:lastRenderedPageBreak/>
        <w:t>que ya tenía una pestaña creada, la misma se seleccionará automáticamente y mostrará los datos correspondientes a esa función.</w:t>
      </w:r>
    </w:p>
    <w:p w:rsidR="004272CB" w:rsidRPr="004B5029" w:rsidRDefault="00D5322C" w:rsidP="004272CB">
      <w:pPr>
        <w:keepNext/>
        <w:jc w:val="center"/>
        <w:rPr>
          <w:lang w:val="es-AR"/>
        </w:rPr>
      </w:pPr>
      <w:r w:rsidRPr="004B5029">
        <w:rPr>
          <w:noProof/>
          <w:lang w:val="es-AR" w:eastAsia="es-AR" w:bidi="ar-SA"/>
        </w:rPr>
        <mc:AlternateContent>
          <mc:Choice Requires="wps">
            <w:drawing>
              <wp:anchor distT="0" distB="0" distL="114300" distR="114300" simplePos="0" relativeHeight="251687936" behindDoc="0" locked="0" layoutInCell="1" allowOverlap="1" wp14:anchorId="0D0B54E4" wp14:editId="06C47628">
                <wp:simplePos x="0" y="0"/>
                <wp:positionH relativeFrom="column">
                  <wp:posOffset>4358640</wp:posOffset>
                </wp:positionH>
                <wp:positionV relativeFrom="paragraph">
                  <wp:posOffset>822207</wp:posOffset>
                </wp:positionV>
                <wp:extent cx="828675" cy="409575"/>
                <wp:effectExtent l="1009650" t="285750" r="28575" b="28575"/>
                <wp:wrapNone/>
                <wp:docPr id="88"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8675" cy="409575"/>
                        </a:xfrm>
                        <a:prstGeom prst="borderCallout2">
                          <a:avLst>
                            <a:gd name="adj1" fmla="val 27907"/>
                            <a:gd name="adj2" fmla="val -9194"/>
                            <a:gd name="adj3" fmla="val 27907"/>
                            <a:gd name="adj4" fmla="val -64523"/>
                            <a:gd name="adj5" fmla="val -65116"/>
                            <a:gd name="adj6" fmla="val -120690"/>
                          </a:avLst>
                        </a:prstGeom>
                        <a:solidFill>
                          <a:srgbClr val="FFFFFF"/>
                        </a:solidFill>
                        <a:ln w="9525">
                          <a:solidFill>
                            <a:srgbClr val="000000"/>
                          </a:solidFill>
                          <a:miter lim="800000"/>
                          <a:headEnd/>
                          <a:tailEnd/>
                        </a:ln>
                      </wps:spPr>
                      <wps:txbx>
                        <w:txbxContent>
                          <w:p w:rsidR="00A02E74" w:rsidRPr="004272CB" w:rsidRDefault="00A02E74">
                            <w:pPr>
                              <w:rPr>
                                <w:lang w:val="es-AR"/>
                              </w:rPr>
                            </w:pPr>
                            <w:r>
                              <w:rPr>
                                <w:lang w:val="es-AR"/>
                              </w:rPr>
                              <w:t>Pestañas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5" o:spid="_x0000_s1041" type="#_x0000_t48" style="position:absolute;left:0;text-align:left;margin-left:343.2pt;margin-top:64.75pt;width:65.25pt;height:32.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" adj="-26069,-14065,-13937,6028,-1986,6028">
                <v:textbox>
                  <w:txbxContent>
                    <w:p w:rsidR="00A02E74" w:rsidRPr="004272CB" w:rsidRDefault="00A02E74">
                      <w:pPr>
                        <w:rPr>
                          <w:lang w:val="es-AR"/>
                        </w:rPr>
                      </w:pPr>
                      <w:r>
                        <w:rPr>
                          <w:lang w:val="es-AR"/>
                        </w:rPr>
                        <w:t>Pestañas</w:t>
                      </w:r>
                    </w:p>
                  </w:txbxContent>
                </v:textbox>
              </v:shape>
            </w:pict>
          </mc:Fallback>
        </mc:AlternateContent>
      </w:r>
      <w:r w:rsidR="004272CB" w:rsidRPr="004B5029">
        <w:rPr>
          <w:noProof/>
          <w:lang w:val="es-AR" w:eastAsia="es-AR" w:bidi="ar-SA"/>
        </w:rPr>
        <w:drawing>
          <wp:inline distT="0" distB="0" distL="0" distR="0" wp14:anchorId="39F57DC1" wp14:editId="19E621E8">
            <wp:extent cx="5699920" cy="12287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699920" cy="1228725"/>
                    </a:xfrm>
                    <a:prstGeom prst="rect">
                      <a:avLst/>
                    </a:prstGeom>
                    <a:noFill/>
                    <a:ln>
                      <a:noFill/>
                    </a:ln>
                  </pic:spPr>
                </pic:pic>
              </a:graphicData>
            </a:graphic>
          </wp:inline>
        </w:drawing>
      </w:r>
    </w:p>
    <w:p w:rsidR="004272CB" w:rsidRPr="004B5029" w:rsidRDefault="004272CB" w:rsidP="004272CB">
      <w:pPr>
        <w:pStyle w:val="Epgrafe"/>
        <w:jc w:val="center"/>
        <w:rPr>
          <w:lang w:val="es-AR"/>
        </w:rPr>
      </w:pPr>
      <w:bookmarkStart w:id="37" w:name="_Toc421306774"/>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373E17">
        <w:rPr>
          <w:noProof/>
          <w:lang w:val="es-AR"/>
        </w:rPr>
        <w:t>19</w:t>
      </w:r>
      <w:r w:rsidR="00D43EFF" w:rsidRPr="004B5029">
        <w:rPr>
          <w:lang w:val="es-AR"/>
        </w:rPr>
        <w:fldChar w:fldCharType="end"/>
      </w:r>
      <w:r w:rsidRPr="004B5029">
        <w:rPr>
          <w:lang w:val="es-AR"/>
        </w:rPr>
        <w:t xml:space="preserve"> - Pestañas en el área de trabajo</w:t>
      </w:r>
      <w:bookmarkEnd w:id="37"/>
    </w:p>
    <w:p w:rsidR="00F43B77" w:rsidRPr="004B5029" w:rsidRDefault="00C528CB" w:rsidP="002F5ED2">
      <w:pPr>
        <w:rPr>
          <w:lang w:val="es-AR"/>
        </w:rPr>
      </w:pPr>
      <w:r w:rsidRPr="004B5029">
        <w:rPr>
          <w:noProof/>
          <w:lang w:val="es-AR" w:eastAsia="es-AR" w:bidi="ar-SA"/>
        </w:rPr>
        <mc:AlternateContent>
          <mc:Choice Requires="wps">
            <w:drawing>
              <wp:anchor distT="0" distB="0" distL="114300" distR="114300" simplePos="0" relativeHeight="251684864" behindDoc="0" locked="0" layoutInCell="1" allowOverlap="1" wp14:anchorId="1F880EB5" wp14:editId="41A8EED9">
                <wp:simplePos x="0" y="0"/>
                <wp:positionH relativeFrom="column">
                  <wp:posOffset>3338830</wp:posOffset>
                </wp:positionH>
                <wp:positionV relativeFrom="paragraph">
                  <wp:posOffset>435610</wp:posOffset>
                </wp:positionV>
                <wp:extent cx="914400" cy="609600"/>
                <wp:effectExtent l="0" t="190500" r="1276350" b="19050"/>
                <wp:wrapNone/>
                <wp:docPr id="86"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609600"/>
                        </a:xfrm>
                        <a:prstGeom prst="borderCallout2">
                          <a:avLst>
                            <a:gd name="adj1" fmla="val 18750"/>
                            <a:gd name="adj2" fmla="val 108333"/>
                            <a:gd name="adj3" fmla="val 18750"/>
                            <a:gd name="adj4" fmla="val 171944"/>
                            <a:gd name="adj5" fmla="val -31250"/>
                            <a:gd name="adj6" fmla="val 236458"/>
                          </a:avLst>
                        </a:prstGeom>
                        <a:solidFill>
                          <a:srgbClr val="FFFFFF"/>
                        </a:solidFill>
                        <a:ln w="9525">
                          <a:solidFill>
                            <a:srgbClr val="000000"/>
                          </a:solidFill>
                          <a:miter lim="800000"/>
                          <a:headEnd/>
                          <a:tailEnd/>
                        </a:ln>
                      </wps:spPr>
                      <wps:txbx>
                        <w:txbxContent>
                          <w:p w:rsidR="00A02E74" w:rsidRPr="00C83F35" w:rsidRDefault="00A02E74">
                            <w:pPr>
                              <w:rPr>
                                <w:lang w:val="es-AR"/>
                              </w:rPr>
                            </w:pPr>
                            <w:r>
                              <w:rPr>
                                <w:lang w:val="es-AR"/>
                              </w:rPr>
                              <w:t>Cierra aplicación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2" o:spid="_x0000_s1042" type="#_x0000_t48" style="position:absolute;margin-left:262.9pt;margin-top:34.3pt;width:1in;height:4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" adj="51075,-6750,37140,,23400">
                <v:textbox>
                  <w:txbxContent>
                    <w:p w:rsidR="00A02E74" w:rsidRPr="00C83F35" w:rsidRDefault="00A02E74">
                      <w:pPr>
                        <w:rPr>
                          <w:lang w:val="es-AR"/>
                        </w:rPr>
                      </w:pPr>
                      <w:r>
                        <w:rPr>
                          <w:lang w:val="es-AR"/>
                        </w:rPr>
                        <w:t>Cierra aplicación</w:t>
                      </w:r>
                    </w:p>
                  </w:txbxContent>
                </v:textbox>
                <o:callout v:ext="edit" minusx="t"/>
              </v:shape>
            </w:pict>
          </mc:Fallback>
        </mc:AlternateContent>
      </w:r>
      <w:r w:rsidRPr="004B5029">
        <w:rPr>
          <w:noProof/>
          <w:lang w:val="es-AR" w:eastAsia="es-AR" w:bidi="ar-SA"/>
        </w:rPr>
        <mc:AlternateContent>
          <mc:Choice Requires="wps">
            <w:drawing>
              <wp:anchor distT="0" distB="0" distL="114300" distR="114300" simplePos="0" relativeHeight="251683840" behindDoc="0" locked="0" layoutInCell="1" allowOverlap="1" wp14:anchorId="2C2EC06C" wp14:editId="1898BC6A">
                <wp:simplePos x="0" y="0"/>
                <wp:positionH relativeFrom="column">
                  <wp:posOffset>4065270</wp:posOffset>
                </wp:positionH>
                <wp:positionV relativeFrom="paragraph">
                  <wp:posOffset>1136015</wp:posOffset>
                </wp:positionV>
                <wp:extent cx="742950" cy="619125"/>
                <wp:effectExtent l="0" t="95250" r="781050" b="28575"/>
                <wp:wrapNone/>
                <wp:docPr id="87"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42950" cy="619125"/>
                        </a:xfrm>
                        <a:prstGeom prst="borderCallout2">
                          <a:avLst>
                            <a:gd name="adj1" fmla="val 18463"/>
                            <a:gd name="adj2" fmla="val 110255"/>
                            <a:gd name="adj3" fmla="val 18463"/>
                            <a:gd name="adj4" fmla="val 156153"/>
                            <a:gd name="adj5" fmla="val -13847"/>
                            <a:gd name="adj6" fmla="val 202565"/>
                          </a:avLst>
                        </a:prstGeom>
                        <a:solidFill>
                          <a:srgbClr val="FFFFFF"/>
                        </a:solidFill>
                        <a:ln w="9525">
                          <a:solidFill>
                            <a:srgbClr val="000000"/>
                          </a:solidFill>
                          <a:miter lim="800000"/>
                          <a:headEnd/>
                          <a:tailEnd/>
                        </a:ln>
                      </wps:spPr>
                      <wps:txbx>
                        <w:txbxContent>
                          <w:p w:rsidR="00A02E74" w:rsidRPr="00C83F35" w:rsidRDefault="00A02E74">
                            <w:pPr>
                              <w:rPr>
                                <w:lang w:val="es-AR"/>
                              </w:rPr>
                            </w:pPr>
                            <w:r>
                              <w:rPr>
                                <w:lang w:val="es-AR"/>
                              </w:rPr>
                              <w:t>Cierra pestaña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1" o:spid="_x0000_s1043" type="#_x0000_t48" style="position:absolute;margin-left:320.1pt;margin-top:89.45pt;width:58.5pt;height:48.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" adj="43754,-2991,33729,3988,23815,3988">
                <v:textbox>
                  <w:txbxContent>
                    <w:p w:rsidR="00A02E74" w:rsidRPr="00C83F35" w:rsidRDefault="00A02E74">
                      <w:pPr>
                        <w:rPr>
                          <w:lang w:val="es-AR"/>
                        </w:rPr>
                      </w:pPr>
                      <w:r>
                        <w:rPr>
                          <w:lang w:val="es-AR"/>
                        </w:rPr>
                        <w:t>Cierra pestaña</w:t>
                      </w:r>
                    </w:p>
                  </w:txbxContent>
                </v:textbox>
                <o:callout v:ext="edit" minusx="t"/>
              </v:shape>
            </w:pict>
          </mc:Fallback>
        </mc:AlternateContent>
      </w:r>
      <w:r w:rsidRPr="004B5029">
        <w:rPr>
          <w:noProof/>
          <w:lang w:val="es-AR" w:eastAsia="es-AR" w:bidi="ar-SA"/>
        </w:rPr>
        <w:drawing>
          <wp:anchor distT="0" distB="0" distL="114300" distR="114300" simplePos="0" relativeHeight="251659263" behindDoc="0" locked="0" layoutInCell="1" allowOverlap="1" wp14:anchorId="3680E56E" wp14:editId="09EE8C46">
            <wp:simplePos x="0" y="0"/>
            <wp:positionH relativeFrom="column">
              <wp:posOffset>2750820</wp:posOffset>
            </wp:positionH>
            <wp:positionV relativeFrom="paragraph">
              <wp:posOffset>70485</wp:posOffset>
            </wp:positionV>
            <wp:extent cx="3181350" cy="1666875"/>
            <wp:effectExtent l="0" t="0" r="0" b="95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1350" cy="1666875"/>
                    </a:xfrm>
                    <a:prstGeom prst="rect">
                      <a:avLst/>
                    </a:prstGeom>
                    <a:noFill/>
                    <a:ln>
                      <a:noFill/>
                    </a:ln>
                  </pic:spPr>
                </pic:pic>
              </a:graphicData>
            </a:graphic>
            <wp14:sizeRelH relativeFrom="page">
              <wp14:pctWidth>0</wp14:pctWidth>
            </wp14:sizeRelH>
            <wp14:sizeRelV relativeFrom="page">
              <wp14:pctHeight>0</wp14:pctHeight>
            </wp14:sizeRelV>
          </wp:anchor>
        </w:drawing>
      </w:r>
      <w:r w:rsidR="00F43B77" w:rsidRPr="004B5029">
        <w:rPr>
          <w:lang w:val="es-AR"/>
        </w:rPr>
        <w:t>Cada función de la aplicación está identificada con un ícono específico, el cual se visualiza en la barra lateral, en las opciones de menú y en las pestañas del área de trabajo. Apenas comience a utilizar la aplicación se familiarizará rápidamente con cada ícono, de manera que le resultará muy sencillo ubicar visualmente la función deseada sin necesidad de leer los nombres o etiquetas de cada función.</w:t>
      </w:r>
    </w:p>
    <w:p w:rsidR="00F43B77" w:rsidRPr="004B5029" w:rsidRDefault="00C528CB" w:rsidP="002F5ED2">
      <w:pPr>
        <w:rPr>
          <w:lang w:val="es-AR"/>
        </w:rPr>
      </w:pPr>
      <w:r w:rsidRPr="004B5029">
        <w:rPr>
          <w:noProof/>
          <w:lang w:val="es-AR" w:eastAsia="es-AR" w:bidi="ar-SA"/>
        </w:rPr>
        <mc:AlternateContent>
          <mc:Choice Requires="wps">
            <w:drawing>
              <wp:anchor distT="0" distB="0" distL="114300" distR="114300" simplePos="0" relativeHeight="251724800" behindDoc="0" locked="0" layoutInCell="1" allowOverlap="1" wp14:anchorId="0464DCB1" wp14:editId="2C731751">
                <wp:simplePos x="0" y="0"/>
                <wp:positionH relativeFrom="column">
                  <wp:posOffset>2749550</wp:posOffset>
                </wp:positionH>
                <wp:positionV relativeFrom="paragraph">
                  <wp:posOffset>85725</wp:posOffset>
                </wp:positionV>
                <wp:extent cx="3181350" cy="219075"/>
                <wp:effectExtent l="0" t="0" r="0" b="3175"/>
                <wp:wrapSquare wrapText="bothSides"/>
                <wp:docPr id="85"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02E74" w:rsidRPr="00AE6908" w:rsidRDefault="00A02E74" w:rsidP="004565E5">
                            <w:pPr>
                              <w:pStyle w:val="Epgrafe"/>
                              <w:jc w:val="center"/>
                              <w:rPr>
                                <w:noProof/>
                                <w:sz w:val="24"/>
                                <w:szCs w:val="20"/>
                              </w:rPr>
                            </w:pPr>
                            <w:bookmarkStart w:id="38" w:name="_Toc420063503"/>
                            <w:bookmarkStart w:id="39" w:name="_Toc421306775"/>
                            <w:proofErr w:type="spellStart"/>
                            <w:r>
                              <w:t>Figura</w:t>
                            </w:r>
                            <w:proofErr w:type="spellEnd"/>
                            <w:r>
                              <w:t xml:space="preserve"> </w:t>
                            </w:r>
                            <w:fldSimple w:instr=" SEQ Figura \* ARABIC ">
                              <w:r w:rsidR="00373E17">
                                <w:rPr>
                                  <w:noProof/>
                                </w:rPr>
                                <w:t>20</w:t>
                              </w:r>
                            </w:fldSimple>
                            <w:r>
                              <w:t xml:space="preserve"> - </w:t>
                            </w:r>
                            <w:proofErr w:type="spellStart"/>
                            <w:r>
                              <w:t>Cómo</w:t>
                            </w:r>
                            <w:proofErr w:type="spellEnd"/>
                            <w:r>
                              <w:t xml:space="preserve"> </w:t>
                            </w:r>
                            <w:proofErr w:type="spellStart"/>
                            <w:r>
                              <w:t>cerrar</w:t>
                            </w:r>
                            <w:proofErr w:type="spellEnd"/>
                            <w:r>
                              <w:t xml:space="preserve"> </w:t>
                            </w:r>
                            <w:proofErr w:type="spellStart"/>
                            <w:r>
                              <w:t>una</w:t>
                            </w:r>
                            <w:proofErr w:type="spellEnd"/>
                            <w:r>
                              <w:t xml:space="preserve"> </w:t>
                            </w:r>
                            <w:proofErr w:type="spellStart"/>
                            <w:r>
                              <w:t>pestaña</w:t>
                            </w:r>
                            <w:bookmarkEnd w:id="38"/>
                            <w:bookmarkEnd w:id="39"/>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0" o:spid="_x0000_s1044" type="#_x0000_t202" style="position:absolute;margin-left:216.5pt;margin-top:6.75pt;width:250.5pt;height:17.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" stroked="f">
                <v:textbox style="mso-fit-shape-to-text:t" inset="0,0,0,0">
                  <w:txbxContent>
                    <w:p w:rsidR="00A02E74" w:rsidRPr="00AE6908" w:rsidRDefault="00A02E74" w:rsidP="004565E5">
                      <w:pPr>
                        <w:pStyle w:val="Epgrafe"/>
                        <w:jc w:val="center"/>
                        <w:rPr>
                          <w:noProof/>
                          <w:sz w:val="24"/>
                          <w:szCs w:val="20"/>
                        </w:rPr>
                      </w:pPr>
                      <w:bookmarkStart w:id="40" w:name="_Toc420063503"/>
                      <w:bookmarkStart w:id="41" w:name="_Toc421306775"/>
                      <w:proofErr w:type="spellStart"/>
                      <w:r>
                        <w:t>Figura</w:t>
                      </w:r>
                      <w:proofErr w:type="spellEnd"/>
                      <w:r>
                        <w:t xml:space="preserve"> </w:t>
                      </w:r>
                      <w:fldSimple w:instr=" SEQ Figura \* ARABIC ">
                        <w:r w:rsidR="00373E17">
                          <w:rPr>
                            <w:noProof/>
                          </w:rPr>
                          <w:t>20</w:t>
                        </w:r>
                      </w:fldSimple>
                      <w:r>
                        <w:t xml:space="preserve"> - </w:t>
                      </w:r>
                      <w:proofErr w:type="spellStart"/>
                      <w:r>
                        <w:t>Cómo</w:t>
                      </w:r>
                      <w:proofErr w:type="spellEnd"/>
                      <w:r>
                        <w:t xml:space="preserve"> </w:t>
                      </w:r>
                      <w:proofErr w:type="spellStart"/>
                      <w:r>
                        <w:t>cerrar</w:t>
                      </w:r>
                      <w:proofErr w:type="spellEnd"/>
                      <w:r>
                        <w:t xml:space="preserve"> </w:t>
                      </w:r>
                      <w:proofErr w:type="spellStart"/>
                      <w:r>
                        <w:t>una</w:t>
                      </w:r>
                      <w:proofErr w:type="spellEnd"/>
                      <w:r>
                        <w:t xml:space="preserve"> </w:t>
                      </w:r>
                      <w:proofErr w:type="spellStart"/>
                      <w:r>
                        <w:t>pestaña</w:t>
                      </w:r>
                      <w:bookmarkEnd w:id="40"/>
                      <w:bookmarkEnd w:id="41"/>
                      <w:proofErr w:type="spellEnd"/>
                    </w:p>
                  </w:txbxContent>
                </v:textbox>
                <w10:wrap type="square"/>
              </v:shape>
            </w:pict>
          </mc:Fallback>
        </mc:AlternateContent>
      </w:r>
      <w:r w:rsidR="00C83F35" w:rsidRPr="004B5029">
        <w:rPr>
          <w:lang w:val="es-AR"/>
        </w:rPr>
        <w:t>No hay ningún inconveniente en que tenga varias pestañas abiertas, pero si desea cerrar alguna porque ya no la va a utilizar, simplemente haga clic en la pequeña cruz gris que encontrará en la esquina superior derecha del área de trabajo. No debe confundirse con la cruz estándar de W</w:t>
      </w:r>
      <w:r w:rsidR="00290213" w:rsidRPr="004B5029">
        <w:rPr>
          <w:lang w:val="es-AR"/>
        </w:rPr>
        <w:t>i</w:t>
      </w:r>
      <w:r w:rsidR="00C83F35" w:rsidRPr="004B5029">
        <w:rPr>
          <w:lang w:val="es-AR"/>
        </w:rPr>
        <w:t>ndows que se utiliza para cerrar completamente la aplicación.</w:t>
      </w:r>
    </w:p>
    <w:p w:rsidR="006F4970" w:rsidRPr="004B5029" w:rsidRDefault="00720D21" w:rsidP="00D03782">
      <w:pPr>
        <w:pStyle w:val="Ttulo3"/>
        <w:rPr>
          <w:lang w:val="es-AR"/>
        </w:rPr>
      </w:pPr>
      <w:bookmarkStart w:id="42" w:name="_Registro_de_mareas"/>
      <w:bookmarkStart w:id="43" w:name="_Toc421306755"/>
      <w:bookmarkEnd w:id="42"/>
      <w:r w:rsidRPr="004B5029">
        <w:rPr>
          <w:lang w:val="es-AR"/>
        </w:rPr>
        <w:t>Registro de mareas</w:t>
      </w:r>
      <w:bookmarkEnd w:id="43"/>
    </w:p>
    <w:p w:rsidR="00426D01" w:rsidRPr="004B5029" w:rsidRDefault="00426D01" w:rsidP="00426D01">
      <w:pPr>
        <w:keepNext/>
        <w:jc w:val="center"/>
        <w:rPr>
          <w:lang w:val="es-AR"/>
        </w:rPr>
      </w:pPr>
      <w:r w:rsidRPr="004B5029">
        <w:rPr>
          <w:noProof/>
          <w:lang w:val="es-AR" w:eastAsia="es-AR" w:bidi="ar-SA"/>
        </w:rPr>
        <w:drawing>
          <wp:inline distT="0" distB="0" distL="0" distR="0" wp14:anchorId="51DCD75C" wp14:editId="203ED20B">
            <wp:extent cx="6140096" cy="3083533"/>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6140096" cy="3083533"/>
                    </a:xfrm>
                    <a:prstGeom prst="rect">
                      <a:avLst/>
                    </a:prstGeom>
                  </pic:spPr>
                </pic:pic>
              </a:graphicData>
            </a:graphic>
          </wp:inline>
        </w:drawing>
      </w:r>
    </w:p>
    <w:p w:rsidR="00720D21" w:rsidRPr="004B5029" w:rsidRDefault="00426D01" w:rsidP="00426D01">
      <w:pPr>
        <w:pStyle w:val="Epgrafe"/>
        <w:jc w:val="center"/>
        <w:rPr>
          <w:lang w:val="es-AR"/>
        </w:rPr>
      </w:pPr>
      <w:bookmarkStart w:id="44" w:name="_Toc421306776"/>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373E17">
        <w:rPr>
          <w:noProof/>
          <w:lang w:val="es-AR"/>
        </w:rPr>
        <w:t>21</w:t>
      </w:r>
      <w:r w:rsidR="00D43EFF" w:rsidRPr="004B5029">
        <w:rPr>
          <w:lang w:val="es-AR"/>
        </w:rPr>
        <w:fldChar w:fldCharType="end"/>
      </w:r>
      <w:r w:rsidRPr="004B5029">
        <w:rPr>
          <w:lang w:val="es-AR"/>
        </w:rPr>
        <w:t xml:space="preserve"> - Lista de mareas</w:t>
      </w:r>
      <w:bookmarkEnd w:id="44"/>
    </w:p>
    <w:p w:rsidR="00EC5B57" w:rsidRPr="004B5029" w:rsidRDefault="00EC5B57" w:rsidP="00EC5B57">
      <w:pPr>
        <w:pStyle w:val="Ttulo5"/>
        <w:rPr>
          <w:lang w:val="es-AR"/>
        </w:rPr>
      </w:pPr>
      <w:r w:rsidRPr="004B5029">
        <w:rPr>
          <w:lang w:val="es-AR"/>
        </w:rPr>
        <w:t>Lista de mareas</w:t>
      </w:r>
    </w:p>
    <w:p w:rsidR="00426D01" w:rsidRPr="004B5029" w:rsidRDefault="00426D01" w:rsidP="00426D01">
      <w:pPr>
        <w:rPr>
          <w:lang w:val="es-AR"/>
        </w:rPr>
      </w:pPr>
      <w:r w:rsidRPr="004B5029">
        <w:rPr>
          <w:lang w:val="es-AR"/>
        </w:rPr>
        <w:lastRenderedPageBreak/>
        <w:t xml:space="preserve">Al seleccionar la función “Mareas”, visualizará la lista de mareas registradas en el sistema. Puede utilizar los botones de la zona inferior derecha para crear una nueva marea (“Agregar”), modificar datos existentes (“Editar”) o borrar un registro (“Eliminar”). Tenga en cuenta que no podrá eliminar una marea si ya se han </w:t>
      </w:r>
      <w:r w:rsidR="006506A8" w:rsidRPr="004B5029">
        <w:rPr>
          <w:lang w:val="es-AR"/>
        </w:rPr>
        <w:t>registrado lances o</w:t>
      </w:r>
      <w:r w:rsidRPr="004B5029">
        <w:rPr>
          <w:lang w:val="es-AR"/>
        </w:rPr>
        <w:t xml:space="preserve"> muestras vinculad</w:t>
      </w:r>
      <w:r w:rsidR="006506A8" w:rsidRPr="004B5029">
        <w:rPr>
          <w:lang w:val="es-AR"/>
        </w:rPr>
        <w:t>a</w:t>
      </w:r>
      <w:r w:rsidRPr="004B5029">
        <w:rPr>
          <w:lang w:val="es-AR"/>
        </w:rPr>
        <w:t>s con la misma. En este caso, será necesario eliminar primero los registros asociados para luego eliminar la marea. De todos modos sería muy extraño que usted se viera en la necesidad de eliminar una marea con datos asociados.</w:t>
      </w:r>
    </w:p>
    <w:p w:rsidR="00426D01" w:rsidRPr="004B5029" w:rsidRDefault="00426D01" w:rsidP="00426D01">
      <w:pPr>
        <w:rPr>
          <w:lang w:val="es-AR"/>
        </w:rPr>
      </w:pPr>
      <w:r w:rsidRPr="004B5029">
        <w:rPr>
          <w:lang w:val="es-AR"/>
        </w:rPr>
        <w:t>El botón “Establecer como activa” se utiliza para indicarle a la aplicación cuál de esas mareas utilizará usted para para registrar o consultar datos. Para ello seleccione</w:t>
      </w:r>
      <w:r w:rsidR="00860F94" w:rsidRPr="004B5029">
        <w:rPr>
          <w:lang w:val="es-AR"/>
        </w:rPr>
        <w:t xml:space="preserve"> primero un registro de la lista utilizando las flechas de cursor de su teclado, o con un clic del ratón, y luego presione el mencionado botón. Si el botón está deshabilitado (en un color gris atenuado) es porque el registro corresponde a la marea activa actualmente, por lo cual no es necesario activarla.</w:t>
      </w:r>
    </w:p>
    <w:p w:rsidR="00EC5B57" w:rsidRPr="004B5029" w:rsidRDefault="00EC5B57" w:rsidP="00EC5B57">
      <w:pPr>
        <w:pStyle w:val="Ttulo5"/>
        <w:rPr>
          <w:lang w:val="es-AR"/>
        </w:rPr>
      </w:pPr>
      <w:r w:rsidRPr="004B5029">
        <w:rPr>
          <w:lang w:val="es-AR"/>
        </w:rPr>
        <w:t>Edición de mareas</w:t>
      </w:r>
    </w:p>
    <w:p w:rsidR="00EC5B57" w:rsidRPr="004B5029" w:rsidRDefault="00EC5B57" w:rsidP="00EC5B57">
      <w:pPr>
        <w:rPr>
          <w:lang w:val="es-AR"/>
        </w:rPr>
      </w:pPr>
      <w:r w:rsidRPr="004B5029">
        <w:rPr>
          <w:lang w:val="es-AR"/>
        </w:rPr>
        <w:t>Cuando abra la ventana de edición de mareas tendrá la posibilidad de ingresar o editar los siguientes datos:</w:t>
      </w:r>
    </w:p>
    <w:p w:rsidR="00EC5B57" w:rsidRPr="004B5029" w:rsidRDefault="00EC5B57" w:rsidP="00EC5B57">
      <w:pPr>
        <w:rPr>
          <w:lang w:val="es-AR"/>
        </w:rPr>
      </w:pPr>
      <w:r w:rsidRPr="004B5029">
        <w:rPr>
          <w:b/>
          <w:lang w:val="es-AR"/>
        </w:rPr>
        <w:t>Año</w:t>
      </w:r>
      <w:r w:rsidRPr="004B5029">
        <w:rPr>
          <w:lang w:val="es-AR"/>
        </w:rPr>
        <w:t>: Es el año real en el cual se desarrolla la marea, corresponde al año de marea de INIDEP y debe ingresarse con 4 dígitos.</w:t>
      </w:r>
    </w:p>
    <w:p w:rsidR="00EC5B57" w:rsidRDefault="00EC5B57" w:rsidP="00EC5B57">
      <w:pPr>
        <w:rPr>
          <w:lang w:val="es-AR"/>
        </w:rPr>
      </w:pPr>
      <w:r w:rsidRPr="004B5029">
        <w:rPr>
          <w:b/>
          <w:lang w:val="es-AR"/>
        </w:rPr>
        <w:t xml:space="preserve">Marea </w:t>
      </w:r>
      <w:proofErr w:type="spellStart"/>
      <w:r w:rsidR="008C1BE5">
        <w:rPr>
          <w:b/>
          <w:lang w:val="es-AR"/>
        </w:rPr>
        <w:t>Proy</w:t>
      </w:r>
      <w:proofErr w:type="spellEnd"/>
      <w:r w:rsidR="008C1BE5">
        <w:rPr>
          <w:b/>
          <w:lang w:val="es-AR"/>
        </w:rPr>
        <w:t>. Centolla</w:t>
      </w:r>
      <w:r w:rsidRPr="004B5029">
        <w:rPr>
          <w:lang w:val="es-AR"/>
        </w:rPr>
        <w:t xml:space="preserve">: Es la identificación que le </w:t>
      </w:r>
      <w:r w:rsidR="006506A8" w:rsidRPr="004B5029">
        <w:rPr>
          <w:lang w:val="es-AR"/>
        </w:rPr>
        <w:t>da</w:t>
      </w:r>
      <w:r w:rsidRPr="004B5029">
        <w:rPr>
          <w:lang w:val="es-AR"/>
        </w:rPr>
        <w:t xml:space="preserve"> el </w:t>
      </w:r>
      <w:r w:rsidR="008C1BE5">
        <w:rPr>
          <w:lang w:val="es-AR"/>
        </w:rPr>
        <w:t>Proyecto Centolla (INIDEP)</w:t>
      </w:r>
      <w:r w:rsidRPr="004B5029">
        <w:rPr>
          <w:lang w:val="es-AR"/>
        </w:rPr>
        <w:t xml:space="preserve"> a su marea. </w:t>
      </w:r>
      <w:r w:rsidR="008C1BE5">
        <w:rPr>
          <w:lang w:val="es-AR"/>
        </w:rPr>
        <w:t>Esta identificación está codificada de la siguiente manera:</w:t>
      </w:r>
    </w:p>
    <w:p w:rsidR="008C1BE5" w:rsidRPr="008C1BE5" w:rsidRDefault="008C1BE5" w:rsidP="008C1BE5">
      <w:pPr>
        <w:jc w:val="center"/>
        <w:rPr>
          <w:b/>
          <w:lang w:val="es-AR"/>
        </w:rPr>
      </w:pPr>
      <w:r w:rsidRPr="008C1BE5">
        <w:rPr>
          <w:b/>
          <w:lang w:val="es-AR"/>
        </w:rPr>
        <w:t>TAL-01-14-15</w:t>
      </w:r>
    </w:p>
    <w:p w:rsidR="008C1BE5" w:rsidRDefault="008C1BE5" w:rsidP="00EC5B57">
      <w:pPr>
        <w:rPr>
          <w:lang w:val="es-AR"/>
        </w:rPr>
      </w:pPr>
      <w:r>
        <w:rPr>
          <w:lang w:val="es-AR"/>
        </w:rPr>
        <w:t>Donde las 3 primeras letras corresponden a las iniciales del buque: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8"/>
        <w:gridCol w:w="4889"/>
      </w:tblGrid>
      <w:tr w:rsidR="008C1BE5" w:rsidTr="008C1BE5">
        <w:tc>
          <w:tcPr>
            <w:tcW w:w="4888" w:type="dxa"/>
          </w:tcPr>
          <w:p w:rsidR="008C1BE5" w:rsidRDefault="008C1BE5" w:rsidP="00596058">
            <w:pPr>
              <w:jc w:val="right"/>
              <w:rPr>
                <w:lang w:val="es-AR"/>
              </w:rPr>
            </w:pPr>
            <w:r>
              <w:rPr>
                <w:lang w:val="es-AR"/>
              </w:rPr>
              <w:t>DUK</w:t>
            </w:r>
          </w:p>
        </w:tc>
        <w:tc>
          <w:tcPr>
            <w:tcW w:w="4889" w:type="dxa"/>
          </w:tcPr>
          <w:p w:rsidR="008C1BE5" w:rsidRDefault="008C1BE5" w:rsidP="00596058">
            <w:pPr>
              <w:rPr>
                <w:lang w:val="es-AR"/>
              </w:rPr>
            </w:pPr>
            <w:proofErr w:type="spellStart"/>
            <w:r>
              <w:rPr>
                <w:lang w:val="es-AR"/>
              </w:rPr>
              <w:t>Dukat</w:t>
            </w:r>
            <w:proofErr w:type="spellEnd"/>
          </w:p>
        </w:tc>
      </w:tr>
      <w:tr w:rsidR="008C1BE5" w:rsidTr="008C1BE5">
        <w:tc>
          <w:tcPr>
            <w:tcW w:w="4888" w:type="dxa"/>
          </w:tcPr>
          <w:p w:rsidR="008C1BE5" w:rsidRDefault="008C1BE5" w:rsidP="00596058">
            <w:pPr>
              <w:jc w:val="right"/>
              <w:rPr>
                <w:lang w:val="es-AR"/>
              </w:rPr>
            </w:pPr>
            <w:r>
              <w:rPr>
                <w:lang w:val="es-AR"/>
              </w:rPr>
              <w:t>TAL</w:t>
            </w:r>
          </w:p>
        </w:tc>
        <w:tc>
          <w:tcPr>
            <w:tcW w:w="4889" w:type="dxa"/>
          </w:tcPr>
          <w:p w:rsidR="008C1BE5" w:rsidRDefault="008C1BE5" w:rsidP="00596058">
            <w:pPr>
              <w:rPr>
                <w:lang w:val="es-AR"/>
              </w:rPr>
            </w:pPr>
            <w:r>
              <w:rPr>
                <w:lang w:val="es-AR"/>
              </w:rPr>
              <w:t>Talismán</w:t>
            </w:r>
          </w:p>
        </w:tc>
      </w:tr>
      <w:tr w:rsidR="008C1BE5" w:rsidTr="008C1BE5">
        <w:tc>
          <w:tcPr>
            <w:tcW w:w="4888" w:type="dxa"/>
          </w:tcPr>
          <w:p w:rsidR="008C1BE5" w:rsidRDefault="008C1BE5" w:rsidP="00596058">
            <w:pPr>
              <w:jc w:val="right"/>
              <w:rPr>
                <w:lang w:val="es-AR"/>
              </w:rPr>
            </w:pPr>
            <w:r>
              <w:rPr>
                <w:lang w:val="es-AR"/>
              </w:rPr>
              <w:t>TG1</w:t>
            </w:r>
          </w:p>
        </w:tc>
        <w:tc>
          <w:tcPr>
            <w:tcW w:w="4889" w:type="dxa"/>
          </w:tcPr>
          <w:p w:rsidR="008C1BE5" w:rsidRDefault="008C1BE5" w:rsidP="00596058">
            <w:pPr>
              <w:rPr>
                <w:lang w:val="es-AR"/>
              </w:rPr>
            </w:pPr>
            <w:r>
              <w:rPr>
                <w:lang w:val="es-AR"/>
              </w:rPr>
              <w:t>Tango I</w:t>
            </w:r>
          </w:p>
        </w:tc>
      </w:tr>
      <w:tr w:rsidR="008C1BE5" w:rsidTr="008C1BE5">
        <w:tc>
          <w:tcPr>
            <w:tcW w:w="4888" w:type="dxa"/>
          </w:tcPr>
          <w:p w:rsidR="008C1BE5" w:rsidRDefault="008C1BE5" w:rsidP="00596058">
            <w:pPr>
              <w:jc w:val="right"/>
              <w:rPr>
                <w:lang w:val="es-AR"/>
              </w:rPr>
            </w:pPr>
            <w:r>
              <w:rPr>
                <w:lang w:val="es-AR"/>
              </w:rPr>
              <w:t>TG2</w:t>
            </w:r>
          </w:p>
        </w:tc>
        <w:tc>
          <w:tcPr>
            <w:tcW w:w="4889" w:type="dxa"/>
          </w:tcPr>
          <w:p w:rsidR="008C1BE5" w:rsidRDefault="008C1BE5" w:rsidP="00596058">
            <w:pPr>
              <w:rPr>
                <w:lang w:val="es-AR"/>
              </w:rPr>
            </w:pPr>
            <w:r>
              <w:rPr>
                <w:lang w:val="es-AR"/>
              </w:rPr>
              <w:t>Tango II</w:t>
            </w:r>
          </w:p>
        </w:tc>
      </w:tr>
    </w:tbl>
    <w:p w:rsidR="008C1BE5" w:rsidRDefault="00596058" w:rsidP="00EC5B57">
      <w:pPr>
        <w:rPr>
          <w:lang w:val="es-AR"/>
        </w:rPr>
      </w:pPr>
      <w:r>
        <w:rPr>
          <w:lang w:val="es-AR"/>
        </w:rPr>
        <w:t>El siguiente número corresponde al número correlativo de marea del buque en la presente campaña, comenzando por 01</w:t>
      </w:r>
    </w:p>
    <w:p w:rsidR="00596058" w:rsidRPr="004B5029" w:rsidRDefault="00596058" w:rsidP="00EC5B57">
      <w:pPr>
        <w:rPr>
          <w:lang w:val="es-AR"/>
        </w:rPr>
      </w:pPr>
      <w:r>
        <w:rPr>
          <w:lang w:val="es-AR"/>
        </w:rPr>
        <w:t>Los siguientes dos grupos de dos dígitos corresponden a los años que abarca la campaña. En el ejemplo, 14-15 corresponde a la campaña que inicia en el 2014 y finaliza en el 2015.</w:t>
      </w:r>
    </w:p>
    <w:p w:rsidR="00EC5B57" w:rsidRPr="004B5029" w:rsidRDefault="00EC5B57" w:rsidP="00EC5B57">
      <w:pPr>
        <w:rPr>
          <w:lang w:val="es-AR"/>
        </w:rPr>
      </w:pPr>
      <w:r w:rsidRPr="004B5029">
        <w:rPr>
          <w:b/>
          <w:lang w:val="es-AR"/>
        </w:rPr>
        <w:t>Marea INIDEP</w:t>
      </w:r>
      <w:r w:rsidRPr="004B5029">
        <w:rPr>
          <w:lang w:val="es-AR"/>
        </w:rPr>
        <w:t>: es el número de marea asignado por el INIDEP al momento de realizar la designación. En este caso debe ingresarse sólo el número, sin el año ni otros caracteres.</w:t>
      </w:r>
    </w:p>
    <w:p w:rsidR="00EC5B57" w:rsidRPr="004B5029" w:rsidRDefault="00EC5B57" w:rsidP="00EC5B57">
      <w:pPr>
        <w:rPr>
          <w:b/>
          <w:lang w:val="es-AR"/>
        </w:rPr>
      </w:pPr>
      <w:r w:rsidRPr="004B5029">
        <w:rPr>
          <w:b/>
          <w:lang w:val="es-AR"/>
        </w:rPr>
        <w:t>Buque</w:t>
      </w:r>
      <w:r w:rsidRPr="004B5029">
        <w:rPr>
          <w:lang w:val="es-AR"/>
        </w:rPr>
        <w:t>: Deberá seleccionar de la lista desplegable</w:t>
      </w:r>
      <w:r w:rsidR="00B82E05" w:rsidRPr="004B5029">
        <w:rPr>
          <w:lang w:val="es-AR"/>
        </w:rPr>
        <w:t xml:space="preserve"> el buque correspondiente. La información de buque ya está previamente cargada en el sistema y no puede ser modificada desde la aplicación.</w:t>
      </w:r>
    </w:p>
    <w:p w:rsidR="00B82E05" w:rsidRDefault="00B82E05" w:rsidP="00EC5B57">
      <w:pPr>
        <w:rPr>
          <w:lang w:val="es-AR"/>
        </w:rPr>
      </w:pPr>
      <w:r w:rsidRPr="004B5029">
        <w:rPr>
          <w:b/>
          <w:lang w:val="es-AR"/>
        </w:rPr>
        <w:t>Observador, Capitán, Oficial</w:t>
      </w:r>
      <w:r w:rsidRPr="004B5029">
        <w:rPr>
          <w:lang w:val="es-AR"/>
        </w:rPr>
        <w:t>: son datos informativos utilizados en los informes. Ingrese los nombres correspondientes.</w:t>
      </w:r>
    </w:p>
    <w:p w:rsidR="00596058" w:rsidRDefault="00596058" w:rsidP="00EC5B57">
      <w:pPr>
        <w:rPr>
          <w:lang w:val="es-AR"/>
        </w:rPr>
      </w:pPr>
      <w:r w:rsidRPr="00596058">
        <w:rPr>
          <w:b/>
          <w:lang w:val="es-AR"/>
        </w:rPr>
        <w:t>Peso caja de producto</w:t>
      </w:r>
      <w:r>
        <w:rPr>
          <w:lang w:val="es-AR"/>
        </w:rPr>
        <w:t>: es el peso promedio estimado de una caja de producto congelado</w:t>
      </w:r>
    </w:p>
    <w:p w:rsidR="00596058" w:rsidRPr="004B5029" w:rsidRDefault="00596058" w:rsidP="00EC5B57">
      <w:pPr>
        <w:rPr>
          <w:lang w:val="es-AR"/>
        </w:rPr>
      </w:pPr>
      <w:r w:rsidRPr="00596058">
        <w:rPr>
          <w:b/>
          <w:lang w:val="es-AR"/>
        </w:rPr>
        <w:t>Peso canasto</w:t>
      </w:r>
      <w:r>
        <w:rPr>
          <w:lang w:val="es-AR"/>
        </w:rPr>
        <w:t xml:space="preserve">: es el peso promedio estimado de los </w:t>
      </w:r>
      <w:proofErr w:type="spellStart"/>
      <w:r>
        <w:rPr>
          <w:lang w:val="es-AR"/>
        </w:rPr>
        <w:t>clusters</w:t>
      </w:r>
      <w:proofErr w:type="spellEnd"/>
      <w:r>
        <w:rPr>
          <w:lang w:val="es-AR"/>
        </w:rPr>
        <w:t xml:space="preserve"> crudos que caben en uno de los canastos utilizados para realizar la cocción.</w:t>
      </w:r>
    </w:p>
    <w:p w:rsidR="00B82E05" w:rsidRPr="004B5029" w:rsidRDefault="00B82E05" w:rsidP="00EC5B57">
      <w:pPr>
        <w:rPr>
          <w:lang w:val="es-AR"/>
        </w:rPr>
      </w:pPr>
      <w:r w:rsidRPr="004B5029">
        <w:rPr>
          <w:b/>
          <w:lang w:val="es-AR"/>
        </w:rPr>
        <w:t>Inicio real de la marea</w:t>
      </w:r>
      <w:r w:rsidRPr="004B5029">
        <w:rPr>
          <w:lang w:val="es-AR"/>
        </w:rPr>
        <w:t>:</w:t>
      </w:r>
      <w:r w:rsidR="00C02510" w:rsidRPr="004B5029">
        <w:rPr>
          <w:lang w:val="es-AR"/>
        </w:rPr>
        <w:t xml:space="preserve"> es la fecha real en que se inicia la marea para el Observador. Si por ejemplo debe viajar a Ushuaia, la fecha real sería el día que parte desde su ciudad de origen.</w:t>
      </w:r>
    </w:p>
    <w:p w:rsidR="00C02510" w:rsidRPr="004B5029" w:rsidRDefault="00C02510" w:rsidP="00EC5B57">
      <w:pPr>
        <w:rPr>
          <w:lang w:val="es-AR"/>
        </w:rPr>
      </w:pPr>
      <w:r w:rsidRPr="004B5029">
        <w:rPr>
          <w:b/>
          <w:lang w:val="es-AR"/>
        </w:rPr>
        <w:t>Fecha de zarpada, Arribo a puerto</w:t>
      </w:r>
      <w:r w:rsidRPr="004B5029">
        <w:rPr>
          <w:lang w:val="es-AR"/>
        </w:rPr>
        <w:t>: son las fechas reales en que inicia y finaliza la marea el buque.</w:t>
      </w:r>
    </w:p>
    <w:p w:rsidR="00C02510" w:rsidRPr="004B5029" w:rsidRDefault="00C02510" w:rsidP="00EC5B57">
      <w:pPr>
        <w:rPr>
          <w:lang w:val="es-AR"/>
        </w:rPr>
      </w:pPr>
      <w:r w:rsidRPr="004B5029">
        <w:rPr>
          <w:b/>
          <w:lang w:val="es-AR"/>
        </w:rPr>
        <w:lastRenderedPageBreak/>
        <w:t>Fin real de la marea</w:t>
      </w:r>
      <w:r w:rsidRPr="004B5029">
        <w:rPr>
          <w:lang w:val="es-AR"/>
        </w:rPr>
        <w:t xml:space="preserve">: es la fecha real de finalización para el Observador, en la que llega </w:t>
      </w:r>
      <w:r w:rsidR="006506A8" w:rsidRPr="004B5029">
        <w:rPr>
          <w:lang w:val="es-AR"/>
        </w:rPr>
        <w:t>a Mar del Plata o su ciudad de o</w:t>
      </w:r>
      <w:r w:rsidRPr="004B5029">
        <w:rPr>
          <w:lang w:val="es-AR"/>
        </w:rPr>
        <w:t>rigen.</w:t>
      </w:r>
    </w:p>
    <w:p w:rsidR="0078640E" w:rsidRPr="004B5029" w:rsidRDefault="00C02510" w:rsidP="0078640E">
      <w:pPr>
        <w:keepNext/>
        <w:jc w:val="center"/>
        <w:rPr>
          <w:lang w:val="es-AR"/>
        </w:rPr>
      </w:pPr>
      <w:r w:rsidRPr="004B5029">
        <w:rPr>
          <w:noProof/>
          <w:lang w:val="es-AR" w:eastAsia="es-AR" w:bidi="ar-SA"/>
        </w:rPr>
        <w:drawing>
          <wp:inline distT="0" distB="0" distL="0" distR="0" wp14:anchorId="250CBFDF" wp14:editId="7529999D">
            <wp:extent cx="2448000" cy="2890800"/>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448000" cy="2890800"/>
                    </a:xfrm>
                    <a:prstGeom prst="rect">
                      <a:avLst/>
                    </a:prstGeom>
                  </pic:spPr>
                </pic:pic>
              </a:graphicData>
            </a:graphic>
          </wp:inline>
        </w:drawing>
      </w:r>
      <w:r w:rsidR="00596058">
        <w:rPr>
          <w:lang w:val="es-AR"/>
        </w:rPr>
        <w:t xml:space="preserve"> </w:t>
      </w:r>
      <w:r w:rsidR="00596058">
        <w:rPr>
          <w:noProof/>
          <w:lang w:val="es-AR" w:eastAsia="es-AR" w:bidi="ar-SA"/>
        </w:rPr>
        <w:drawing>
          <wp:inline distT="0" distB="0" distL="0" distR="0">
            <wp:extent cx="2440800" cy="2880000"/>
            <wp:effectExtent l="0" t="0" r="0" b="0"/>
            <wp:docPr id="1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1.png"/>
                    <pic:cNvPicPr/>
                  </pic:nvPicPr>
                  <pic:blipFill>
                    <a:blip r:embed="rId35">
                      <a:extLst>
                        <a:ext uri="{28A0092B-C50C-407E-A947-70E740481C1C}">
                          <a14:useLocalDpi xmlns:a14="http://schemas.microsoft.com/office/drawing/2010/main" val="0"/>
                        </a:ext>
                      </a:extLst>
                    </a:blip>
                    <a:stretch>
                      <a:fillRect/>
                    </a:stretch>
                  </pic:blipFill>
                  <pic:spPr>
                    <a:xfrm>
                      <a:off x="0" y="0"/>
                      <a:ext cx="2440800" cy="2880000"/>
                    </a:xfrm>
                    <a:prstGeom prst="rect">
                      <a:avLst/>
                    </a:prstGeom>
                  </pic:spPr>
                </pic:pic>
              </a:graphicData>
            </a:graphic>
          </wp:inline>
        </w:drawing>
      </w:r>
    </w:p>
    <w:p w:rsidR="00C02510" w:rsidRDefault="0078640E" w:rsidP="0078640E">
      <w:pPr>
        <w:pStyle w:val="Epgrafe"/>
        <w:jc w:val="center"/>
        <w:rPr>
          <w:lang w:val="es-AR"/>
        </w:rPr>
      </w:pPr>
      <w:bookmarkStart w:id="45" w:name="_Toc421306777"/>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373E17">
        <w:rPr>
          <w:noProof/>
          <w:lang w:val="es-AR"/>
        </w:rPr>
        <w:t>22</w:t>
      </w:r>
      <w:r w:rsidR="00D43EFF" w:rsidRPr="004B5029">
        <w:rPr>
          <w:lang w:val="es-AR"/>
        </w:rPr>
        <w:fldChar w:fldCharType="end"/>
      </w:r>
      <w:r w:rsidRPr="004B5029">
        <w:rPr>
          <w:lang w:val="es-AR"/>
        </w:rPr>
        <w:t xml:space="preserve"> - Ventana de edición de mareas</w:t>
      </w:r>
      <w:bookmarkEnd w:id="45"/>
    </w:p>
    <w:p w:rsidR="00596058" w:rsidRDefault="00596058" w:rsidP="00596058">
      <w:pPr>
        <w:rPr>
          <w:lang w:val="es-AR"/>
        </w:rPr>
      </w:pPr>
      <w:r>
        <w:rPr>
          <w:lang w:val="es-AR"/>
        </w:rPr>
        <w:t xml:space="preserve">Notará en esta ventana una segunda pestaña denominada “Resumen”. En ésta se ofrece información útil, sobre todo al finalizar la marea, ya que son datos que deben incluirse en el informe final, y es algo tedioso hacer el manualmente el recuento de </w:t>
      </w:r>
      <w:r w:rsidR="00D67881">
        <w:rPr>
          <w:lang w:val="es-AR"/>
        </w:rPr>
        <w:t>los</w:t>
      </w:r>
      <w:r>
        <w:rPr>
          <w:lang w:val="es-AR"/>
        </w:rPr>
        <w:t xml:space="preserve"> días de </w:t>
      </w:r>
      <w:r w:rsidR="00153CE9">
        <w:rPr>
          <w:lang w:val="es-AR"/>
        </w:rPr>
        <w:t xml:space="preserve">navegación, </w:t>
      </w:r>
      <w:r w:rsidR="00D67881">
        <w:rPr>
          <w:lang w:val="es-AR"/>
        </w:rPr>
        <w:t xml:space="preserve">días </w:t>
      </w:r>
      <w:r w:rsidR="00153CE9">
        <w:rPr>
          <w:lang w:val="es-AR"/>
        </w:rPr>
        <w:t>de pesca y la duración total de la marea. También de detalla la cantidad de líneas caladas y viradas, y la cantidad de muestras día por día, información requerida en la bitácora del informe final.</w:t>
      </w:r>
    </w:p>
    <w:p w:rsidR="00153CE9" w:rsidRDefault="00153CE9" w:rsidP="00596058">
      <w:pPr>
        <w:rPr>
          <w:lang w:val="es-AR"/>
        </w:rPr>
      </w:pPr>
      <w:r>
        <w:rPr>
          <w:lang w:val="es-AR"/>
        </w:rPr>
        <w:t>Puede notar que debajo de la lista de operaciones por fecha se encuentra un botón rotulado “Exportar”. Esta útil opción le permite guardar los datos contenidos en la lista en un archivo Excel, de manera que no debe transcribir manualmente todos estos datos al informe final, sino que simplemente bastará con copiar y pegar para tener disponibles los datos de</w:t>
      </w:r>
      <w:r w:rsidR="00B1498B">
        <w:rPr>
          <w:lang w:val="es-AR"/>
        </w:rPr>
        <w:t xml:space="preserve"> </w:t>
      </w:r>
      <w:proofErr w:type="gramStart"/>
      <w:r w:rsidR="00B1498B">
        <w:rPr>
          <w:lang w:val="es-AR"/>
        </w:rPr>
        <w:t>la</w:t>
      </w:r>
      <w:r>
        <w:rPr>
          <w:lang w:val="es-AR"/>
        </w:rPr>
        <w:t xml:space="preserve"> bitácora completos</w:t>
      </w:r>
      <w:proofErr w:type="gramEnd"/>
      <w:r>
        <w:rPr>
          <w:lang w:val="es-AR"/>
        </w:rPr>
        <w:t xml:space="preserve"> y sin errores.</w:t>
      </w:r>
    </w:p>
    <w:p w:rsidR="000F469A" w:rsidRDefault="000F469A" w:rsidP="00596058">
      <w:pPr>
        <w:rPr>
          <w:lang w:val="es-AR"/>
        </w:rPr>
      </w:pPr>
    </w:p>
    <w:p w:rsidR="000F469A" w:rsidRDefault="000F469A" w:rsidP="00596058">
      <w:pPr>
        <w:rPr>
          <w:lang w:val="es-AR"/>
        </w:rPr>
      </w:pPr>
    </w:p>
    <w:p w:rsidR="000F469A" w:rsidRDefault="000F469A" w:rsidP="00596058">
      <w:pPr>
        <w:rPr>
          <w:lang w:val="es-AR"/>
        </w:rPr>
      </w:pPr>
    </w:p>
    <w:p w:rsidR="00C528CB" w:rsidRDefault="00C528CB">
      <w:pPr>
        <w:rPr>
          <w:sz w:val="72"/>
          <w:szCs w:val="72"/>
          <w:lang w:val="es-AR"/>
        </w:rPr>
      </w:pPr>
      <w:r>
        <w:rPr>
          <w:sz w:val="72"/>
          <w:szCs w:val="72"/>
          <w:lang w:val="es-AR"/>
        </w:rPr>
        <w:br w:type="page"/>
      </w:r>
    </w:p>
    <w:p w:rsidR="00C528CB" w:rsidRDefault="00C528CB" w:rsidP="000F469A">
      <w:pPr>
        <w:jc w:val="center"/>
        <w:rPr>
          <w:sz w:val="72"/>
          <w:szCs w:val="72"/>
          <w:lang w:val="es-AR"/>
        </w:rPr>
      </w:pPr>
    </w:p>
    <w:p w:rsidR="00C528CB" w:rsidRDefault="00C528CB" w:rsidP="000F469A">
      <w:pPr>
        <w:jc w:val="center"/>
        <w:rPr>
          <w:sz w:val="72"/>
          <w:szCs w:val="72"/>
          <w:lang w:val="es-AR"/>
        </w:rPr>
      </w:pPr>
    </w:p>
    <w:p w:rsidR="000F469A" w:rsidRDefault="000F469A" w:rsidP="000F469A">
      <w:pPr>
        <w:jc w:val="center"/>
        <w:rPr>
          <w:sz w:val="72"/>
          <w:szCs w:val="72"/>
          <w:lang w:val="es-AR"/>
        </w:rPr>
      </w:pPr>
      <w:r w:rsidRPr="000F469A">
        <w:rPr>
          <w:sz w:val="72"/>
          <w:szCs w:val="72"/>
          <w:lang w:val="es-AR"/>
        </w:rPr>
        <w:t xml:space="preserve">Contenido en construcción. </w:t>
      </w:r>
    </w:p>
    <w:p w:rsidR="000F469A" w:rsidRDefault="000F469A" w:rsidP="000F469A">
      <w:pPr>
        <w:jc w:val="center"/>
        <w:rPr>
          <w:sz w:val="72"/>
          <w:szCs w:val="72"/>
          <w:lang w:val="es-AR"/>
        </w:rPr>
      </w:pPr>
      <w:r>
        <w:rPr>
          <w:noProof/>
          <w:sz w:val="72"/>
          <w:szCs w:val="72"/>
          <w:lang w:val="es-AR" w:eastAsia="es-AR" w:bidi="ar-SA"/>
        </w:rPr>
        <w:drawing>
          <wp:inline distT="0" distB="0" distL="0" distR="0">
            <wp:extent cx="2514600" cy="3362325"/>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ructionWorker2.png"/>
                    <pic:cNvPicPr/>
                  </pic:nvPicPr>
                  <pic:blipFill>
                    <a:blip r:embed="rId36">
                      <a:extLst>
                        <a:ext uri="{28A0092B-C50C-407E-A947-70E740481C1C}">
                          <a14:useLocalDpi xmlns:a14="http://schemas.microsoft.com/office/drawing/2010/main" val="0"/>
                        </a:ext>
                      </a:extLst>
                    </a:blip>
                    <a:stretch>
                      <a:fillRect/>
                    </a:stretch>
                  </pic:blipFill>
                  <pic:spPr>
                    <a:xfrm>
                      <a:off x="0" y="0"/>
                      <a:ext cx="2514600" cy="3362325"/>
                    </a:xfrm>
                    <a:prstGeom prst="rect">
                      <a:avLst/>
                    </a:prstGeom>
                  </pic:spPr>
                </pic:pic>
              </a:graphicData>
            </a:graphic>
          </wp:inline>
        </w:drawing>
      </w:r>
    </w:p>
    <w:p w:rsidR="000F469A" w:rsidRPr="000F469A" w:rsidRDefault="000F469A" w:rsidP="000F469A">
      <w:pPr>
        <w:jc w:val="center"/>
        <w:rPr>
          <w:sz w:val="72"/>
          <w:szCs w:val="72"/>
          <w:lang w:val="es-AR"/>
        </w:rPr>
      </w:pPr>
      <w:r w:rsidRPr="000F469A">
        <w:rPr>
          <w:sz w:val="72"/>
          <w:szCs w:val="72"/>
          <w:lang w:val="es-AR"/>
        </w:rPr>
        <w:t xml:space="preserve">Disculpe las molestias </w:t>
      </w:r>
      <w:r w:rsidRPr="000F469A">
        <w:rPr>
          <w:sz w:val="72"/>
          <w:szCs w:val="72"/>
          <w:lang w:val="es-AR"/>
        </w:rPr>
        <w:sym w:font="Wingdings" w:char="F04A"/>
      </w:r>
    </w:p>
    <w:p w:rsidR="00153CE9" w:rsidRPr="00596058" w:rsidRDefault="00153CE9" w:rsidP="00596058">
      <w:pPr>
        <w:rPr>
          <w:lang w:val="es-AR"/>
        </w:rPr>
      </w:pPr>
    </w:p>
    <w:p w:rsidR="00087F34" w:rsidRDefault="00087F34">
      <w:pPr>
        <w:rPr>
          <w:lang w:val="es-AR"/>
        </w:rPr>
      </w:pPr>
      <w:r>
        <w:rPr>
          <w:lang w:val="es-AR"/>
        </w:rPr>
        <w:br w:type="page"/>
      </w:r>
    </w:p>
    <w:p w:rsidR="000F469A" w:rsidRDefault="000F469A">
      <w:pPr>
        <w:rPr>
          <w:lang w:val="es-AR"/>
        </w:rPr>
      </w:pPr>
    </w:p>
    <w:p w:rsidR="00170E5D" w:rsidRPr="004B5029" w:rsidRDefault="00170E5D" w:rsidP="00022D1E">
      <w:pPr>
        <w:rPr>
          <w:lang w:val="es-AR"/>
        </w:rPr>
      </w:pPr>
    </w:p>
    <w:p w:rsidR="00170E5D" w:rsidRPr="004B5029" w:rsidRDefault="00170E5D" w:rsidP="00022D1E">
      <w:pPr>
        <w:rPr>
          <w:lang w:val="es-AR"/>
        </w:rPr>
      </w:pPr>
    </w:p>
    <w:p w:rsidR="00170E5D" w:rsidRPr="004B5029" w:rsidRDefault="00170E5D" w:rsidP="00170E5D">
      <w:pPr>
        <w:jc w:val="center"/>
        <w:rPr>
          <w:lang w:val="es-AR"/>
        </w:rPr>
        <w:sectPr w:rsidR="00170E5D" w:rsidRPr="004B5029" w:rsidSect="00526205">
          <w:headerReference w:type="default" r:id="rId37"/>
          <w:footerReference w:type="default" r:id="rId38"/>
          <w:pgSz w:w="11905" w:h="16837"/>
          <w:pgMar w:top="1418" w:right="1134" w:bottom="851" w:left="1134" w:header="720" w:footer="720" w:gutter="0"/>
          <w:cols w:space="720"/>
          <w:noEndnote/>
        </w:sectPr>
      </w:pPr>
      <w:r w:rsidRPr="004B5029">
        <w:rPr>
          <w:noProof/>
          <w:lang w:val="es-AR" w:eastAsia="es-AR" w:bidi="ar-SA"/>
        </w:rPr>
        <w:drawing>
          <wp:inline distT="0" distB="0" distL="0" distR="0" wp14:anchorId="7ED08379" wp14:editId="2050C693">
            <wp:extent cx="1219099" cy="1152049"/>
            <wp:effectExtent l="0" t="0" r="0" b="0"/>
            <wp:docPr id="6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2.png"/>
                    <pic:cNvPicPr/>
                  </pic:nvPicPr>
                  <pic:blipFill>
                    <a:blip r:embed="rId39">
                      <a:extLst>
                        <a:ext uri="{28A0092B-C50C-407E-A947-70E740481C1C}">
                          <a14:useLocalDpi xmlns:a14="http://schemas.microsoft.com/office/drawing/2010/main" val="0"/>
                        </a:ext>
                      </a:extLst>
                    </a:blip>
                    <a:stretch>
                      <a:fillRect/>
                    </a:stretch>
                  </pic:blipFill>
                  <pic:spPr>
                    <a:xfrm>
                      <a:off x="0" y="0"/>
                      <a:ext cx="1219099" cy="1152049"/>
                    </a:xfrm>
                    <a:prstGeom prst="rect">
                      <a:avLst/>
                    </a:prstGeom>
                  </pic:spPr>
                </pic:pic>
              </a:graphicData>
            </a:graphic>
          </wp:inline>
        </w:drawing>
      </w:r>
    </w:p>
    <w:p w:rsidR="001F6A29" w:rsidRPr="004B5029" w:rsidRDefault="001F6A29" w:rsidP="008C6415">
      <w:pPr>
        <w:rPr>
          <w:lang w:val="es-AR"/>
        </w:rPr>
      </w:pPr>
    </w:p>
    <w:p w:rsidR="000C5A40" w:rsidRPr="004B5029" w:rsidRDefault="00D5322C" w:rsidP="008C6415">
      <w:pPr>
        <w:rPr>
          <w:lang w:val="es-AR"/>
        </w:rPr>
      </w:pPr>
      <w:r w:rsidRPr="004B5029">
        <w:rPr>
          <w:noProof/>
          <w:lang w:val="es-AR" w:eastAsia="es-AR" w:bidi="ar-SA"/>
        </w:rPr>
        <mc:AlternateContent>
          <mc:Choice Requires="wps">
            <w:drawing>
              <wp:anchor distT="0" distB="540385" distL="0" distR="0" simplePos="0" relativeHeight="251719680" behindDoc="0" locked="0" layoutInCell="0" allowOverlap="0" wp14:anchorId="55DEB491" wp14:editId="5BC1FD3C">
                <wp:simplePos x="0" y="0"/>
                <wp:positionH relativeFrom="page">
                  <wp:posOffset>1647190</wp:posOffset>
                </wp:positionH>
                <wp:positionV relativeFrom="page">
                  <wp:posOffset>8467725</wp:posOffset>
                </wp:positionV>
                <wp:extent cx="4436110" cy="1657350"/>
                <wp:effectExtent l="0" t="0" r="0" b="0"/>
                <wp:wrapSquare wrapText="bothSides"/>
                <wp:docPr id="63"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4436110" cy="1657350"/>
                        </a:xfrm>
                        <a:prstGeom prst="rect">
                          <a:avLst/>
                        </a:prstGeom>
                        <a:noFill/>
                        <a:ln>
                          <a:noFill/>
                        </a:ln>
                        <a:effectLst/>
                        <a:extLst>
                          <a:ext uri="{909E8E84-426E-40DD-AFC4-6F175D3DCCD1}">
                            <a14:hiddenFill xmlns:a14="http://schemas.microsoft.com/office/drawing/2010/main">
                              <a:solidFill>
                                <a:schemeClr val="accent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02E74" w:rsidRPr="0042545C" w:rsidRDefault="00A02E74" w:rsidP="00B82E15">
                            <w:pPr>
                              <w:spacing w:after="0"/>
                              <w:jc w:val="center"/>
                              <w:rPr>
                                <w:i/>
                                <w:iCs/>
                                <w:color w:val="7F7F7F" w:themeColor="background1" w:themeShade="7F"/>
                                <w:szCs w:val="16"/>
                                <w:lang w:val="es-ES"/>
                              </w:rPr>
                            </w:pPr>
                            <w:r>
                              <w:rPr>
                                <w:i/>
                                <w:iCs/>
                                <w:color w:val="7F7F7F" w:themeColor="background1" w:themeShade="7F"/>
                                <w:szCs w:val="16"/>
                                <w:lang w:val="es-ES"/>
                              </w:rPr>
                              <w:t>Copyright © 2015</w:t>
                            </w:r>
                            <w:r w:rsidRPr="0042545C">
                              <w:rPr>
                                <w:i/>
                                <w:iCs/>
                                <w:color w:val="7F7F7F" w:themeColor="background1" w:themeShade="7F"/>
                                <w:szCs w:val="16"/>
                                <w:lang w:val="es-ES"/>
                              </w:rPr>
                              <w:t xml:space="preserve"> </w:t>
                            </w:r>
                            <w:r>
                              <w:rPr>
                                <w:i/>
                                <w:iCs/>
                                <w:color w:val="7F7F7F" w:themeColor="background1" w:themeShade="7F"/>
                                <w:szCs w:val="16"/>
                                <w:lang w:val="es-ES"/>
                              </w:rPr>
                              <w:t xml:space="preserve">–Daniel Di </w:t>
                            </w:r>
                            <w:proofErr w:type="spellStart"/>
                            <w:r>
                              <w:rPr>
                                <w:i/>
                                <w:iCs/>
                                <w:color w:val="7F7F7F" w:themeColor="background1" w:themeShade="7F"/>
                                <w:szCs w:val="16"/>
                                <w:lang w:val="es-ES"/>
                              </w:rPr>
                              <w:t>Tullio</w:t>
                            </w:r>
                            <w:proofErr w:type="spellEnd"/>
                          </w:p>
                          <w:p w:rsidR="00A02E74" w:rsidRDefault="00A02E74" w:rsidP="00B82E15">
                            <w:pPr>
                              <w:spacing w:after="0"/>
                              <w:jc w:val="center"/>
                              <w:rPr>
                                <w:i/>
                                <w:iCs/>
                                <w:color w:val="7F7F7F" w:themeColor="background1" w:themeShade="7F"/>
                                <w:szCs w:val="16"/>
                                <w:lang w:val="es-ES"/>
                              </w:rPr>
                            </w:pPr>
                            <w:r>
                              <w:rPr>
                                <w:i/>
                                <w:iCs/>
                                <w:color w:val="7F7F7F" w:themeColor="background1" w:themeShade="7F"/>
                                <w:szCs w:val="16"/>
                                <w:lang w:val="es-ES"/>
                              </w:rPr>
                              <w:t xml:space="preserve">Prohibida la reproducción </w:t>
                            </w:r>
                            <w:r w:rsidRPr="0042545C">
                              <w:rPr>
                                <w:i/>
                                <w:iCs/>
                                <w:color w:val="7F7F7F" w:themeColor="background1" w:themeShade="7F"/>
                                <w:szCs w:val="16"/>
                                <w:lang w:val="es-ES"/>
                              </w:rPr>
                              <w:t>parcial o total, venta o reventa de</w:t>
                            </w:r>
                            <w:r>
                              <w:rPr>
                                <w:i/>
                                <w:iCs/>
                                <w:color w:val="7F7F7F" w:themeColor="background1" w:themeShade="7F"/>
                                <w:szCs w:val="16"/>
                                <w:lang w:val="es-ES"/>
                              </w:rPr>
                              <w:t xml:space="preserve"> esta aplicación y cualquiera de los elementos que lo componen, incluida la base de datos y el presente manual</w:t>
                            </w:r>
                            <w:r w:rsidRPr="0042545C">
                              <w:rPr>
                                <w:i/>
                                <w:iCs/>
                                <w:color w:val="7F7F7F" w:themeColor="background1" w:themeShade="7F"/>
                                <w:szCs w:val="16"/>
                                <w:lang w:val="es-ES"/>
                              </w:rPr>
                              <w:t>.</w:t>
                            </w:r>
                          </w:p>
                          <w:p w:rsidR="00A02E74" w:rsidRDefault="00A02E74" w:rsidP="00B82E15">
                            <w:pPr>
                              <w:spacing w:after="0"/>
                              <w:jc w:val="center"/>
                              <w:rPr>
                                <w:i/>
                                <w:iCs/>
                                <w:color w:val="7F7F7F" w:themeColor="background1" w:themeShade="7F"/>
                                <w:szCs w:val="16"/>
                                <w:lang w:val="es-ES"/>
                              </w:rPr>
                            </w:pPr>
                            <w:r>
                              <w:rPr>
                                <w:i/>
                                <w:iCs/>
                                <w:color w:val="7F7F7F" w:themeColor="background1" w:themeShade="7F"/>
                                <w:szCs w:val="16"/>
                                <w:lang w:val="es-ES"/>
                              </w:rPr>
                              <w:t>Todos los derechos reservados</w:t>
                            </w:r>
                          </w:p>
                          <w:p w:rsidR="00A02E74" w:rsidRPr="00E8302E" w:rsidRDefault="00A02E74" w:rsidP="00B82E15">
                            <w:pPr>
                              <w:spacing w:after="0"/>
                              <w:jc w:val="center"/>
                              <w:rPr>
                                <w:i/>
                                <w:iCs/>
                                <w:color w:val="7F7F7F" w:themeColor="background1" w:themeShade="7F"/>
                                <w:szCs w:val="16"/>
                                <w:lang w:val="es-AR"/>
                              </w:rPr>
                            </w:pPr>
                            <w:r w:rsidRPr="00E8302E">
                              <w:rPr>
                                <w:i/>
                                <w:iCs/>
                                <w:color w:val="7F7F7F" w:themeColor="background1" w:themeShade="7F"/>
                                <w:szCs w:val="16"/>
                                <w:lang w:val="es-AR"/>
                              </w:rPr>
                              <w:t xml:space="preserve">Daniel Di </w:t>
                            </w:r>
                            <w:proofErr w:type="spellStart"/>
                            <w:r w:rsidRPr="00E8302E">
                              <w:rPr>
                                <w:i/>
                                <w:iCs/>
                                <w:color w:val="7F7F7F" w:themeColor="background1" w:themeShade="7F"/>
                                <w:szCs w:val="16"/>
                                <w:lang w:val="es-AR"/>
                              </w:rPr>
                              <w:t>Tullio</w:t>
                            </w:r>
                            <w:proofErr w:type="spellEnd"/>
                            <w:r w:rsidRPr="00E8302E">
                              <w:rPr>
                                <w:i/>
                                <w:iCs/>
                                <w:color w:val="7F7F7F" w:themeColor="background1" w:themeShade="7F"/>
                                <w:szCs w:val="16"/>
                                <w:lang w:val="es-AR"/>
                              </w:rPr>
                              <w:t xml:space="preserve"> - </w:t>
                            </w:r>
                            <w:r>
                              <w:rPr>
                                <w:i/>
                                <w:iCs/>
                                <w:color w:val="7F7F7F" w:themeColor="background1" w:themeShade="7F"/>
                                <w:szCs w:val="16"/>
                                <w:lang w:val="es-AR"/>
                              </w:rPr>
                              <w:t>INIDEP</w:t>
                            </w:r>
                            <w:r w:rsidRPr="00E8302E">
                              <w:rPr>
                                <w:i/>
                                <w:iCs/>
                                <w:color w:val="7F7F7F" w:themeColor="background1" w:themeShade="7F"/>
                                <w:szCs w:val="16"/>
                                <w:lang w:val="es-AR"/>
                              </w:rPr>
                              <w:t xml:space="preserve"> –</w:t>
                            </w:r>
                            <w:r>
                              <w:rPr>
                                <w:i/>
                                <w:iCs/>
                                <w:color w:val="7F7F7F" w:themeColor="background1" w:themeShade="7F"/>
                                <w:szCs w:val="16"/>
                                <w:lang w:val="es-AR"/>
                              </w:rPr>
                              <w:t>danieldt2000@hotmail.com</w:t>
                            </w:r>
                          </w:p>
                        </w:txbxContent>
                      </wps:txbx>
                      <wps:bodyPr rot="0" vert="horz" wrap="square" lIns="0" tIns="0" rIns="22860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77" o:spid="_x0000_s1045" style="position:absolute;margin-left:129.7pt;margin-top:666.75pt;width:349.3pt;height:130.5pt;z-index:251719680;visibility:visible;mso-wrap-style:square;mso-width-percent:0;mso-height-percent:0;mso-wrap-distance-left:0;mso-wrap-distance-top:0;mso-wrap-distance-right:0;mso-wrap-distance-bottom:42.55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" o:allowincell="f" o:allowoverlap="f" filled="f" fillcolor="#fda023 [3204]" stroked="f">
                <v:textbox inset="0,0,18pt,0">
                  <w:txbxContent>
                    <w:p w:rsidR="00A02E74" w:rsidRPr="0042545C" w:rsidRDefault="00A02E74" w:rsidP="00B82E15">
                      <w:pPr>
                        <w:spacing w:after="0"/>
                        <w:jc w:val="center"/>
                        <w:rPr>
                          <w:i/>
                          <w:iCs/>
                          <w:color w:val="7F7F7F" w:themeColor="background1" w:themeShade="7F"/>
                          <w:szCs w:val="16"/>
                          <w:lang w:val="es-ES"/>
                        </w:rPr>
                      </w:pPr>
                      <w:r>
                        <w:rPr>
                          <w:i/>
                          <w:iCs/>
                          <w:color w:val="7F7F7F" w:themeColor="background1" w:themeShade="7F"/>
                          <w:szCs w:val="16"/>
                          <w:lang w:val="es-ES"/>
                        </w:rPr>
                        <w:t>Copyright © 2015</w:t>
                      </w:r>
                      <w:r w:rsidRPr="0042545C">
                        <w:rPr>
                          <w:i/>
                          <w:iCs/>
                          <w:color w:val="7F7F7F" w:themeColor="background1" w:themeShade="7F"/>
                          <w:szCs w:val="16"/>
                          <w:lang w:val="es-ES"/>
                        </w:rPr>
                        <w:t xml:space="preserve"> </w:t>
                      </w:r>
                      <w:r>
                        <w:rPr>
                          <w:i/>
                          <w:iCs/>
                          <w:color w:val="7F7F7F" w:themeColor="background1" w:themeShade="7F"/>
                          <w:szCs w:val="16"/>
                          <w:lang w:val="es-ES"/>
                        </w:rPr>
                        <w:t xml:space="preserve">–Daniel Di </w:t>
                      </w:r>
                      <w:proofErr w:type="spellStart"/>
                      <w:r>
                        <w:rPr>
                          <w:i/>
                          <w:iCs/>
                          <w:color w:val="7F7F7F" w:themeColor="background1" w:themeShade="7F"/>
                          <w:szCs w:val="16"/>
                          <w:lang w:val="es-ES"/>
                        </w:rPr>
                        <w:t>Tullio</w:t>
                      </w:r>
                      <w:proofErr w:type="spellEnd"/>
                    </w:p>
                    <w:p w:rsidR="00A02E74" w:rsidRDefault="00A02E74" w:rsidP="00B82E15">
                      <w:pPr>
                        <w:spacing w:after="0"/>
                        <w:jc w:val="center"/>
                        <w:rPr>
                          <w:i/>
                          <w:iCs/>
                          <w:color w:val="7F7F7F" w:themeColor="background1" w:themeShade="7F"/>
                          <w:szCs w:val="16"/>
                          <w:lang w:val="es-ES"/>
                        </w:rPr>
                      </w:pPr>
                      <w:r>
                        <w:rPr>
                          <w:i/>
                          <w:iCs/>
                          <w:color w:val="7F7F7F" w:themeColor="background1" w:themeShade="7F"/>
                          <w:szCs w:val="16"/>
                          <w:lang w:val="es-ES"/>
                        </w:rPr>
                        <w:t xml:space="preserve">Prohibida la reproducción </w:t>
                      </w:r>
                      <w:r w:rsidRPr="0042545C">
                        <w:rPr>
                          <w:i/>
                          <w:iCs/>
                          <w:color w:val="7F7F7F" w:themeColor="background1" w:themeShade="7F"/>
                          <w:szCs w:val="16"/>
                          <w:lang w:val="es-ES"/>
                        </w:rPr>
                        <w:t>parcial o total, venta o reventa de</w:t>
                      </w:r>
                      <w:r>
                        <w:rPr>
                          <w:i/>
                          <w:iCs/>
                          <w:color w:val="7F7F7F" w:themeColor="background1" w:themeShade="7F"/>
                          <w:szCs w:val="16"/>
                          <w:lang w:val="es-ES"/>
                        </w:rPr>
                        <w:t xml:space="preserve"> esta aplicación y cualquiera de los elementos que lo componen, incluida la base de datos y el presente manual</w:t>
                      </w:r>
                      <w:r w:rsidRPr="0042545C">
                        <w:rPr>
                          <w:i/>
                          <w:iCs/>
                          <w:color w:val="7F7F7F" w:themeColor="background1" w:themeShade="7F"/>
                          <w:szCs w:val="16"/>
                          <w:lang w:val="es-ES"/>
                        </w:rPr>
                        <w:t>.</w:t>
                      </w:r>
                    </w:p>
                    <w:p w:rsidR="00A02E74" w:rsidRDefault="00A02E74" w:rsidP="00B82E15">
                      <w:pPr>
                        <w:spacing w:after="0"/>
                        <w:jc w:val="center"/>
                        <w:rPr>
                          <w:i/>
                          <w:iCs/>
                          <w:color w:val="7F7F7F" w:themeColor="background1" w:themeShade="7F"/>
                          <w:szCs w:val="16"/>
                          <w:lang w:val="es-ES"/>
                        </w:rPr>
                      </w:pPr>
                      <w:r>
                        <w:rPr>
                          <w:i/>
                          <w:iCs/>
                          <w:color w:val="7F7F7F" w:themeColor="background1" w:themeShade="7F"/>
                          <w:szCs w:val="16"/>
                          <w:lang w:val="es-ES"/>
                        </w:rPr>
                        <w:t>Todos los derechos reservados</w:t>
                      </w:r>
                    </w:p>
                    <w:p w:rsidR="00A02E74" w:rsidRPr="00E8302E" w:rsidRDefault="00A02E74" w:rsidP="00B82E15">
                      <w:pPr>
                        <w:spacing w:after="0"/>
                        <w:jc w:val="center"/>
                        <w:rPr>
                          <w:i/>
                          <w:iCs/>
                          <w:color w:val="7F7F7F" w:themeColor="background1" w:themeShade="7F"/>
                          <w:szCs w:val="16"/>
                          <w:lang w:val="es-AR"/>
                        </w:rPr>
                      </w:pPr>
                      <w:r w:rsidRPr="00E8302E">
                        <w:rPr>
                          <w:i/>
                          <w:iCs/>
                          <w:color w:val="7F7F7F" w:themeColor="background1" w:themeShade="7F"/>
                          <w:szCs w:val="16"/>
                          <w:lang w:val="es-AR"/>
                        </w:rPr>
                        <w:t xml:space="preserve">Daniel Di </w:t>
                      </w:r>
                      <w:proofErr w:type="spellStart"/>
                      <w:r w:rsidRPr="00E8302E">
                        <w:rPr>
                          <w:i/>
                          <w:iCs/>
                          <w:color w:val="7F7F7F" w:themeColor="background1" w:themeShade="7F"/>
                          <w:szCs w:val="16"/>
                          <w:lang w:val="es-AR"/>
                        </w:rPr>
                        <w:t>Tullio</w:t>
                      </w:r>
                      <w:proofErr w:type="spellEnd"/>
                      <w:r w:rsidRPr="00E8302E">
                        <w:rPr>
                          <w:i/>
                          <w:iCs/>
                          <w:color w:val="7F7F7F" w:themeColor="background1" w:themeShade="7F"/>
                          <w:szCs w:val="16"/>
                          <w:lang w:val="es-AR"/>
                        </w:rPr>
                        <w:t xml:space="preserve"> - </w:t>
                      </w:r>
                      <w:r>
                        <w:rPr>
                          <w:i/>
                          <w:iCs/>
                          <w:color w:val="7F7F7F" w:themeColor="background1" w:themeShade="7F"/>
                          <w:szCs w:val="16"/>
                          <w:lang w:val="es-AR"/>
                        </w:rPr>
                        <w:t>INIDEP</w:t>
                      </w:r>
                      <w:r w:rsidRPr="00E8302E">
                        <w:rPr>
                          <w:i/>
                          <w:iCs/>
                          <w:color w:val="7F7F7F" w:themeColor="background1" w:themeShade="7F"/>
                          <w:szCs w:val="16"/>
                          <w:lang w:val="es-AR"/>
                        </w:rPr>
                        <w:t xml:space="preserve"> –</w:t>
                      </w:r>
                      <w:r>
                        <w:rPr>
                          <w:i/>
                          <w:iCs/>
                          <w:color w:val="7F7F7F" w:themeColor="background1" w:themeShade="7F"/>
                          <w:szCs w:val="16"/>
                          <w:lang w:val="es-AR"/>
                        </w:rPr>
                        <w:t>danieldt2000@hotmail.com</w:t>
                      </w:r>
                    </w:p>
                  </w:txbxContent>
                </v:textbox>
                <w10:wrap type="square" anchorx="page" anchory="page"/>
              </v:rect>
            </w:pict>
          </mc:Fallback>
        </mc:AlternateContent>
      </w:r>
    </w:p>
    <w:sectPr w:rsidR="000C5A40" w:rsidRPr="004B5029" w:rsidSect="00526205">
      <w:headerReference w:type="default" r:id="rId40"/>
      <w:footerReference w:type="default" r:id="rId41"/>
      <w:pgSz w:w="11905" w:h="16837"/>
      <w:pgMar w:top="1418" w:right="1134" w:bottom="851" w:left="1134"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2F0E" w:rsidRDefault="00E62F0E" w:rsidP="003C51BD">
      <w:pPr>
        <w:spacing w:before="0" w:after="0" w:line="240" w:lineRule="auto"/>
      </w:pPr>
      <w:r>
        <w:separator/>
      </w:r>
    </w:p>
  </w:endnote>
  <w:endnote w:type="continuationSeparator" w:id="0">
    <w:p w:rsidR="00E62F0E" w:rsidRDefault="00E62F0E" w:rsidP="003C51B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2E74" w:rsidRPr="00EE7211" w:rsidRDefault="00A02E74" w:rsidP="00EE7211">
    <w:pPr>
      <w:pStyle w:val="Piedepgina"/>
    </w:pPr>
    <w:r>
      <w:rPr>
        <w:noProof/>
        <w:lang w:val="es-AR" w:eastAsia="es-AR" w:bidi="ar-SA"/>
      </w:rPr>
      <mc:AlternateContent>
        <mc:Choice Requires="wps">
          <w:drawing>
            <wp:anchor distT="0" distB="0" distL="114300" distR="114300" simplePos="0" relativeHeight="251666432" behindDoc="0" locked="0" layoutInCell="0" allowOverlap="1" wp14:anchorId="7B7500E3" wp14:editId="52AFF4DB">
              <wp:simplePos x="0" y="0"/>
              <wp:positionH relativeFrom="page">
                <wp:posOffset>6092190</wp:posOffset>
              </wp:positionH>
              <wp:positionV relativeFrom="bottomMargin">
                <wp:align>center</wp:align>
              </wp:positionV>
              <wp:extent cx="1247140" cy="311150"/>
              <wp:effectExtent l="0" t="0" r="0" b="0"/>
              <wp:wrapNone/>
              <wp:docPr id="5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140" cy="311150"/>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A02E74" w:rsidRPr="00DE2E3C" w:rsidRDefault="00A02E74" w:rsidP="00EE7211">
                          <w:pPr>
                            <w:pStyle w:val="Piedepgina"/>
                            <w:rPr>
                              <w:color w:val="FFFFFF" w:themeColor="background1"/>
                              <w:lang w:val="es-AR"/>
                            </w:rPr>
                          </w:pPr>
                          <w:r w:rsidRPr="00DE2E3C">
                            <w:rPr>
                              <w:color w:val="FFFFFF" w:themeColor="background1"/>
                              <w:lang w:val="es-AR"/>
                            </w:rPr>
                            <w:t xml:space="preserve">Página </w:t>
                          </w:r>
                          <w:r w:rsidRPr="00DE2E3C">
                            <w:rPr>
                              <w:lang w:val="es-AR"/>
                            </w:rPr>
                            <w:fldChar w:fldCharType="begin"/>
                          </w:r>
                          <w:r w:rsidRPr="00DE2E3C">
                            <w:rPr>
                              <w:lang w:val="es-AR"/>
                            </w:rPr>
                            <w:instrText xml:space="preserve"> PAGE   \* MERGEFORMAT </w:instrText>
                          </w:r>
                          <w:r w:rsidRPr="00DE2E3C">
                            <w:rPr>
                              <w:lang w:val="es-AR"/>
                            </w:rPr>
                            <w:fldChar w:fldCharType="separate"/>
                          </w:r>
                          <w:r w:rsidR="00373E17" w:rsidRPr="00373E17">
                            <w:rPr>
                              <w:noProof/>
                              <w:color w:val="FFFFFF" w:themeColor="background1"/>
                              <w:lang w:val="es-AR"/>
                            </w:rPr>
                            <w:t>4</w:t>
                          </w:r>
                          <w:r w:rsidRPr="00DE2E3C">
                            <w:rPr>
                              <w:noProof/>
                              <w:color w:val="FFFFFF" w:themeColor="background1"/>
                              <w:lang w:val="es-AR"/>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50" style="position:absolute;margin-left:479.7pt;margin-top:0;width:98.2pt;height:24.5pt;z-index:251666432;visibility:visible;mso-wrap-style:square;mso-width-percent:0;mso-height-percent:0;mso-wrap-distance-left:9pt;mso-wrap-distance-top:0;mso-wrap-distance-right:9pt;mso-wrap-distance-bottom:0;mso-position-horizontal:absolute;mso-position-horizontal-relative:page;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" o:allowincell="f" fillcolor="#fda023 [3204]" strokecolor="#f2f2f2 [3041]" strokeweight="3pt">
              <v:shadow on="t" color="#8e5101 [1604]" opacity=".5" offset="1pt"/>
              <v:textbox>
                <w:txbxContent>
                  <w:p w:rsidR="00A02E74" w:rsidRPr="00DE2E3C" w:rsidRDefault="00A02E74" w:rsidP="00EE7211">
                    <w:pPr>
                      <w:pStyle w:val="Piedepgina"/>
                      <w:rPr>
                        <w:color w:val="FFFFFF" w:themeColor="background1"/>
                        <w:lang w:val="es-AR"/>
                      </w:rPr>
                    </w:pPr>
                    <w:r w:rsidRPr="00DE2E3C">
                      <w:rPr>
                        <w:color w:val="FFFFFF" w:themeColor="background1"/>
                        <w:lang w:val="es-AR"/>
                      </w:rPr>
                      <w:t xml:space="preserve">Página </w:t>
                    </w:r>
                    <w:r w:rsidRPr="00DE2E3C">
                      <w:rPr>
                        <w:lang w:val="es-AR"/>
                      </w:rPr>
                      <w:fldChar w:fldCharType="begin"/>
                    </w:r>
                    <w:r w:rsidRPr="00DE2E3C">
                      <w:rPr>
                        <w:lang w:val="es-AR"/>
                      </w:rPr>
                      <w:instrText xml:space="preserve"> PAGE   \* MERGEFORMAT </w:instrText>
                    </w:r>
                    <w:r w:rsidRPr="00DE2E3C">
                      <w:rPr>
                        <w:lang w:val="es-AR"/>
                      </w:rPr>
                      <w:fldChar w:fldCharType="separate"/>
                    </w:r>
                    <w:r w:rsidR="00373E17" w:rsidRPr="00373E17">
                      <w:rPr>
                        <w:noProof/>
                        <w:color w:val="FFFFFF" w:themeColor="background1"/>
                        <w:lang w:val="es-AR"/>
                      </w:rPr>
                      <w:t>4</w:t>
                    </w:r>
                    <w:r w:rsidRPr="00DE2E3C">
                      <w:rPr>
                        <w:noProof/>
                        <w:color w:val="FFFFFF" w:themeColor="background1"/>
                        <w:lang w:val="es-AR"/>
                      </w:rPr>
                      <w:fldChar w:fldCharType="end"/>
                    </w:r>
                  </w:p>
                </w:txbxContent>
              </v:textbox>
              <w10:wrap anchorx="page" anchory="margin"/>
            </v:rect>
          </w:pict>
        </mc:Fallback>
      </mc:AlternateContent>
    </w:r>
    <w:r>
      <w:rPr>
        <w:noProof/>
        <w:lang w:val="es-AR" w:eastAsia="es-AR" w:bidi="ar-SA"/>
      </w:rPr>
      <mc:AlternateContent>
        <mc:Choice Requires="wps">
          <w:drawing>
            <wp:anchor distT="0" distB="0" distL="114300" distR="114300" simplePos="0" relativeHeight="251665408" behindDoc="0" locked="0" layoutInCell="0" allowOverlap="1" wp14:anchorId="43516115" wp14:editId="24062F35">
              <wp:simplePos x="0" y="0"/>
              <wp:positionH relativeFrom="page">
                <wp:posOffset>218440</wp:posOffset>
              </wp:positionH>
              <wp:positionV relativeFrom="bottomMargin">
                <wp:align>center</wp:align>
              </wp:positionV>
              <wp:extent cx="5846445" cy="311150"/>
              <wp:effectExtent l="0" t="0" r="0" b="0"/>
              <wp:wrapNone/>
              <wp:docPr id="5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6445" cy="311150"/>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A02E74" w:rsidRPr="003C51BD" w:rsidRDefault="00A02E74" w:rsidP="00EE7211">
                          <w:pPr>
                            <w:pStyle w:val="Piedepgina"/>
                            <w:jc w:val="right"/>
                            <w:rPr>
                              <w:color w:val="FFFFFF" w:themeColor="background1"/>
                              <w:spacing w:val="60"/>
                              <w:lang w:val="es-AR"/>
                            </w:rPr>
                          </w:pPr>
                          <w:sdt>
                            <w:sdtPr>
                              <w:rPr>
                                <w:color w:val="FFFFFF" w:themeColor="background1"/>
                                <w:spacing w:val="60"/>
                              </w:rPr>
                              <w:alias w:val="Dirección"/>
                              <w:id w:val="-1641722051"/>
                              <w:dataBinding w:prefixMappings="xmlns:ns0='http://schemas.microsoft.com/office/2006/coverPageProps'" w:xpath="/ns0:CoverPageProperties[1]/ns0:CompanyAddress[1]" w:storeItemID="{55AF091B-3C7A-41E3-B477-F2FDAA23CFDA}"/>
                              <w:text w:multiLine="1"/>
                            </w:sdtPr>
                            <w:sdtContent>
                              <w:r>
                                <w:rPr>
                                  <w:color w:val="FFFFFF" w:themeColor="background1"/>
                                  <w:spacing w:val="60"/>
                                  <w:lang w:val="es-AR"/>
                                </w:rPr>
                                <w:t xml:space="preserve">Programa Pesquería de Centolla y </w:t>
                              </w:r>
                              <w:proofErr w:type="spellStart"/>
                              <w:r>
                                <w:rPr>
                                  <w:color w:val="FFFFFF" w:themeColor="background1"/>
                                  <w:spacing w:val="60"/>
                                  <w:lang w:val="es-AR"/>
                                </w:rPr>
                                <w:t>Centollón</w:t>
                              </w:r>
                              <w:proofErr w:type="spellEnd"/>
                              <w:r>
                                <w:rPr>
                                  <w:color w:val="FFFFFF" w:themeColor="background1"/>
                                  <w:spacing w:val="60"/>
                                  <w:lang w:val="es-AR"/>
                                </w:rPr>
                                <w:t xml:space="preserve"> - INIDEP</w:t>
                              </w:r>
                            </w:sdtContent>
                          </w:sdt>
                        </w:p>
                        <w:p w:rsidR="00A02E74" w:rsidRPr="003C51BD" w:rsidRDefault="00A02E74" w:rsidP="00EE7211">
                          <w:pPr>
                            <w:pStyle w:val="Encabezado"/>
                            <w:rPr>
                              <w:color w:val="FFFFFF" w:themeColor="background1"/>
                              <w:lang w:val="es-A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51" style="position:absolute;margin-left:17.2pt;margin-top:0;width:460.35pt;height:24.5pt;z-index:251665408;visibility:visible;mso-wrap-style:square;mso-width-percent:0;mso-height-percent:0;mso-wrap-distance-left:9pt;mso-wrap-distance-top:0;mso-wrap-distance-right:9pt;mso-wrap-distance-bottom:0;mso-position-horizontal:absolute;mso-position-horizontal-relative:page;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" o:allowincell="f" fillcolor="#fda023 [3204]" strokecolor="#f2f2f2 [3041]" strokeweight="3pt">
              <v:shadow on="t" color="#8e5101 [1604]" opacity=".5" offset="1pt"/>
              <v:textbox>
                <w:txbxContent>
                  <w:p w:rsidR="00A02E74" w:rsidRPr="003C51BD" w:rsidRDefault="00A02E74" w:rsidP="00EE7211">
                    <w:pPr>
                      <w:pStyle w:val="Piedepgina"/>
                      <w:jc w:val="right"/>
                      <w:rPr>
                        <w:color w:val="FFFFFF" w:themeColor="background1"/>
                        <w:spacing w:val="60"/>
                        <w:lang w:val="es-AR"/>
                      </w:rPr>
                    </w:pPr>
                    <w:sdt>
                      <w:sdtPr>
                        <w:rPr>
                          <w:color w:val="FFFFFF" w:themeColor="background1"/>
                          <w:spacing w:val="60"/>
                        </w:rPr>
                        <w:alias w:val="Dirección"/>
                        <w:id w:val="-1641722051"/>
                        <w:dataBinding w:prefixMappings="xmlns:ns0='http://schemas.microsoft.com/office/2006/coverPageProps'" w:xpath="/ns0:CoverPageProperties[1]/ns0:CompanyAddress[1]" w:storeItemID="{55AF091B-3C7A-41E3-B477-F2FDAA23CFDA}"/>
                        <w:text w:multiLine="1"/>
                      </w:sdtPr>
                      <w:sdtContent>
                        <w:r>
                          <w:rPr>
                            <w:color w:val="FFFFFF" w:themeColor="background1"/>
                            <w:spacing w:val="60"/>
                            <w:lang w:val="es-AR"/>
                          </w:rPr>
                          <w:t xml:space="preserve">Programa Pesquería de Centolla y </w:t>
                        </w:r>
                        <w:proofErr w:type="spellStart"/>
                        <w:r>
                          <w:rPr>
                            <w:color w:val="FFFFFF" w:themeColor="background1"/>
                            <w:spacing w:val="60"/>
                            <w:lang w:val="es-AR"/>
                          </w:rPr>
                          <w:t>Centollón</w:t>
                        </w:r>
                        <w:proofErr w:type="spellEnd"/>
                        <w:r>
                          <w:rPr>
                            <w:color w:val="FFFFFF" w:themeColor="background1"/>
                            <w:spacing w:val="60"/>
                            <w:lang w:val="es-AR"/>
                          </w:rPr>
                          <w:t xml:space="preserve"> - INIDEP</w:t>
                        </w:r>
                      </w:sdtContent>
                    </w:sdt>
                  </w:p>
                  <w:p w:rsidR="00A02E74" w:rsidRPr="003C51BD" w:rsidRDefault="00A02E74" w:rsidP="00EE7211">
                    <w:pPr>
                      <w:pStyle w:val="Encabezado"/>
                      <w:rPr>
                        <w:color w:val="FFFFFF" w:themeColor="background1"/>
                        <w:lang w:val="es-AR"/>
                      </w:rPr>
                    </w:pPr>
                  </w:p>
                </w:txbxContent>
              </v:textbox>
              <w10:wrap anchorx="page" anchory="margin"/>
            </v:rect>
          </w:pict>
        </mc:Fallback>
      </mc:AlternateContent>
    </w:r>
    <w:r>
      <w:rPr>
        <w:noProof/>
        <w:lang w:val="es-AR" w:eastAsia="es-AR" w:bidi="ar-SA"/>
      </w:rPr>
      <mc:AlternateContent>
        <mc:Choice Requires="wps">
          <w:drawing>
            <wp:anchor distT="0" distB="0" distL="114300" distR="114300" simplePos="0" relativeHeight="251667456" behindDoc="0" locked="0" layoutInCell="0" allowOverlap="1" wp14:anchorId="1C4DD029" wp14:editId="70376871">
              <wp:simplePos x="0" y="0"/>
              <wp:positionH relativeFrom="page">
                <wp:align>center</wp:align>
              </wp:positionH>
              <wp:positionV relativeFrom="bottomMargin">
                <wp:align>center</wp:align>
              </wp:positionV>
              <wp:extent cx="7181850" cy="347345"/>
              <wp:effectExtent l="0" t="0" r="0" b="0"/>
              <wp:wrapNone/>
              <wp:docPr id="4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81850" cy="3473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95000</wp14:pctWidth>
              </wp14:sizeRelH>
              <wp14:sizeRelV relativeFrom="page">
                <wp14:pctHeight>0</wp14:pctHeight>
              </wp14:sizeRelV>
            </wp:anchor>
          </w:drawing>
        </mc:Choice>
        <mc:Fallback>
          <w:pict>
            <v:rect id="Rectangle 8" o:spid="_x0000_s1026" style="position:absolute;margin-left:0;margin-top:0;width:565.5pt;height:27.35pt;z-index:251667456;visibility:visible;mso-wrap-style:square;mso-width-percent:950;mso-height-percent:0;mso-wrap-distance-left:9pt;mso-wrap-distance-top:0;mso-wrap-distance-right:9pt;mso-wrap-distance-bottom:0;mso-position-horizontal:center;mso-position-horizontal-relative:page;mso-position-vertical:center;mso-position-vertical-relative:bottom-margin-area;mso-width-percent:95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" o:allowincell="f" filled="f">
              <w10:wrap anchorx="page" anchory="margin"/>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2E74" w:rsidRDefault="00A02E74" w:rsidP="00EE7211">
    <w:pPr>
      <w:pStyle w:val="Piedepgina"/>
    </w:pPr>
  </w:p>
  <w:p w:rsidR="00A02E74" w:rsidRPr="00EE7211" w:rsidRDefault="00A02E74" w:rsidP="00EE721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2F0E" w:rsidRDefault="00E62F0E" w:rsidP="003C51BD">
      <w:pPr>
        <w:spacing w:before="0" w:after="0" w:line="240" w:lineRule="auto"/>
      </w:pPr>
      <w:r>
        <w:separator/>
      </w:r>
    </w:p>
  </w:footnote>
  <w:footnote w:type="continuationSeparator" w:id="0">
    <w:p w:rsidR="00E62F0E" w:rsidRDefault="00E62F0E" w:rsidP="003C51B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2E74" w:rsidRDefault="00A02E74">
    <w:pPr>
      <w:pStyle w:val="Encabezado"/>
    </w:pPr>
    <w:r>
      <w:rPr>
        <w:noProof/>
      </w:rPr>
      <mc:AlternateContent>
        <mc:Choice Requires="wpg">
          <w:drawing>
            <wp:anchor distT="0" distB="0" distL="114300" distR="114300" simplePos="0" relativeHeight="251669504" behindDoc="0" locked="0" layoutInCell="0" allowOverlap="1" wp14:editId="0086679B">
              <wp:simplePos x="0" y="0"/>
              <wp:positionH relativeFrom="page">
                <wp:align>center</wp:align>
              </wp:positionH>
              <wp:positionV relativeFrom="topMargin">
                <wp:align>center</wp:align>
              </wp:positionV>
              <wp:extent cx="7371080" cy="530225"/>
              <wp:effectExtent l="0" t="0" r="1270" b="3175"/>
              <wp:wrapNone/>
              <wp:docPr id="225" name="Grupo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1080" cy="530225"/>
                        <a:chOff x="330" y="308"/>
                        <a:chExt cx="11586" cy="835"/>
                      </a:xfrm>
                    </wpg:grpSpPr>
                    <wps:wsp>
                      <wps:cNvPr id="226" name="Rectangle 197"/>
                      <wps:cNvSpPr>
                        <a:spLocks noChangeArrowheads="1"/>
                      </wps:cNvSpPr>
                      <wps:spPr bwMode="auto">
                        <a:xfrm>
                          <a:off x="377" y="360"/>
                          <a:ext cx="9346" cy="720"/>
                        </a:xfrm>
                        <a:prstGeom prst="rect">
                          <a:avLst/>
                        </a:prstGeom>
                        <a:solidFill>
                          <a:schemeClr val="accent6">
                            <a:lumMod val="75000"/>
                          </a:schemeClr>
                        </a:solidFill>
                        <a:extLst>
                          <a:ext uri="{91240B29-F687-4F45-9708-019B960494DF}">
                            <a14:hiddenLine xmlns:a14="http://schemas.microsoft.com/office/drawing/2010/main" w="19050">
                              <a:solidFill>
                                <a:srgbClr val="FFFFFF"/>
                              </a:solidFill>
                              <a:miter lim="800000"/>
                              <a:headEnd/>
                              <a:tailEnd/>
                            </a14:hiddenLine>
                          </a:ext>
                        </a:extLst>
                      </wps:spPr>
                      <wps:txbx>
                        <w:txbxContent>
                          <w:sdt>
                            <w:sdtPr>
                              <w:rPr>
                                <w:color w:val="FFFFFF" w:themeColor="background1"/>
                                <w:sz w:val="28"/>
                                <w:szCs w:val="28"/>
                              </w:rPr>
                              <w:alias w:val="Título"/>
                              <w:id w:val="538682326"/>
                              <w:dataBinding w:prefixMappings="xmlns:ns0='http://schemas.openxmlformats.org/package/2006/metadata/core-properties' xmlns:ns1='http://purl.org/dc/elements/1.1/'" w:xpath="/ns0:coreProperties[1]/ns1:title[1]" w:storeItemID="{6C3C8BC8-F283-45AE-878A-BAB7291924A1}"/>
                              <w:text/>
                            </w:sdtPr>
                            <w:sdtContent>
                              <w:p w:rsidR="00A02E74" w:rsidRDefault="00A02E74">
                                <w:pPr>
                                  <w:pStyle w:val="Encabezado"/>
                                  <w:rPr>
                                    <w:color w:val="FFFFFF" w:themeColor="background1"/>
                                    <w:sz w:val="28"/>
                                    <w:szCs w:val="28"/>
                                  </w:rPr>
                                </w:pPr>
                                <w:r>
                                  <w:rPr>
                                    <w:color w:val="FFFFFF" w:themeColor="background1"/>
                                    <w:sz w:val="28"/>
                                    <w:szCs w:val="28"/>
                                    <w:lang w:val="es-AR"/>
                                  </w:rPr>
                                  <w:t>Centolla OBS v1.0</w:t>
                                </w:r>
                              </w:p>
                            </w:sdtContent>
                          </w:sdt>
                        </w:txbxContent>
                      </wps:txbx>
                      <wps:bodyPr rot="0" vert="horz" wrap="square" lIns="91440" tIns="45720" rIns="91440" bIns="45720" anchor="ctr" anchorCtr="0" upright="1">
                        <a:noAutofit/>
                      </wps:bodyPr>
                    </wps:wsp>
                    <wps:wsp>
                      <wps:cNvPr id="227" name="Rectangle 198"/>
                      <wps:cNvSpPr>
                        <a:spLocks noChangeArrowheads="1"/>
                      </wps:cNvSpPr>
                      <wps:spPr bwMode="auto">
                        <a:xfrm>
                          <a:off x="9763" y="360"/>
                          <a:ext cx="2102" cy="720"/>
                        </a:xfrm>
                        <a:prstGeom prst="rect">
                          <a:avLst/>
                        </a:prstGeom>
                        <a:solidFill>
                          <a:schemeClr val="accent3"/>
                        </a:solidFill>
                        <a:extLst>
                          <a:ext uri="{91240B29-F687-4F45-9708-019B960494DF}">
                            <a14:hiddenLine xmlns:a14="http://schemas.microsoft.com/office/drawing/2010/main" w="25400">
                              <a:solidFill>
                                <a:srgbClr val="FFFFFF"/>
                              </a:solidFill>
                              <a:miter lim="800000"/>
                              <a:headEnd/>
                              <a:tailEnd/>
                            </a14:hiddenLine>
                          </a:ext>
                        </a:extLst>
                      </wps:spPr>
                      <wps:txbx>
                        <w:txbxContent>
                          <w:sdt>
                            <w:sdtPr>
                              <w:rPr>
                                <w:color w:val="FFFFFF" w:themeColor="background1"/>
                                <w:sz w:val="36"/>
                                <w:szCs w:val="36"/>
                              </w:rPr>
                              <w:alias w:val="Año"/>
                              <w:id w:val="78709920"/>
                              <w:dataBinding w:prefixMappings="xmlns:ns0='http://schemas.microsoft.com/office/2006/coverPageProps'" w:xpath="/ns0:CoverPageProperties[1]/ns0:PublishDate[1]" w:storeItemID="{55AF091B-3C7A-41E3-B477-F2FDAA23CFDA}"/>
                              <w:date w:fullDate="2015-01-01T00:00:00Z">
                                <w:dateFormat w:val="yyyy"/>
                                <w:lid w:val="es-ES"/>
                                <w:storeMappedDataAs w:val="dateTime"/>
                                <w:calendar w:val="gregorian"/>
                              </w:date>
                            </w:sdtPr>
                            <w:sdtContent>
                              <w:p w:rsidR="00A02E74" w:rsidRDefault="00A02E74">
                                <w:pPr>
                                  <w:pStyle w:val="Encabezado"/>
                                  <w:rPr>
                                    <w:color w:val="FFFFFF" w:themeColor="background1"/>
                                    <w:sz w:val="36"/>
                                    <w:szCs w:val="36"/>
                                  </w:rPr>
                                </w:pPr>
                                <w:r>
                                  <w:rPr>
                                    <w:color w:val="FFFFFF" w:themeColor="background1"/>
                                    <w:sz w:val="36"/>
                                    <w:szCs w:val="36"/>
                                    <w:lang w:val="es-ES"/>
                                  </w:rPr>
                                  <w:t>2015</w:t>
                                </w:r>
                              </w:p>
                            </w:sdtContent>
                          </w:sdt>
                        </w:txbxContent>
                      </wps:txbx>
                      <wps:bodyPr rot="0" vert="horz" wrap="square" lIns="91440" tIns="45720" rIns="91440" bIns="45720" anchor="ctr" anchorCtr="0" upright="1">
                        <a:noAutofit/>
                      </wps:bodyPr>
                    </wps:wsp>
                    <wps:wsp>
                      <wps:cNvPr id="228" name="Rectangle 199"/>
                      <wps:cNvSpPr>
                        <a:spLocks noChangeArrowheads="1"/>
                      </wps:cNvSpPr>
                      <wps:spPr bwMode="auto">
                        <a:xfrm>
                          <a:off x="330" y="308"/>
                          <a:ext cx="11586" cy="83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95000</wp14:pctWidth>
              </wp14:sizeRelH>
              <wp14:sizeRelV relativeFrom="page">
                <wp14:pctHeight>0</wp14:pctHeight>
              </wp14:sizeRelV>
            </wp:anchor>
          </w:drawing>
        </mc:Choice>
        <mc:Fallback>
          <w:pict>
            <v:group id="Grupo 196" o:spid="_x0000_s1046" style="position:absolute;margin-left:0;margin-top:0;width:580.4pt;height:41.75pt;z-index:251669504;mso-width-percent:950;mso-position-horizontal:center;mso-position-horizontal-relative:page;mso-position-vertical:center;mso-position-vertical-relative:top-margin-area;mso-width-percent:950" coordorigin="330,308" coordsize="1158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" o:allowincell="f">
              <v:rect id="Rectangle 197" o:spid="_x0000_s1047" style="position:absolute;left:377;top:360;width:9346;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4PcUA&#10;AADcAAAADwAAAGRycy9kb3ducmV2LnhtbESPT2vCQBTE7wW/w/KE3urGQEOJboJKbT0JtYLXR/bl&#10;D2bfprtbTfvpu4LQ4zAzv2GW5Wh6cSHnO8sK5rMEBHFldceNguPn9ukFhA/IGnvLpOCHPJTF5GGJ&#10;ubZX/qDLITQiQtjnqKANYcil9FVLBv3MDsTRq60zGKJ0jdQOrxFuepkmSSYNdhwXWhxo01J1Pnwb&#10;Bdnrbv/1+5ytXepPW5T7enh7r5V6nI6rBYhAY/gP39s7rSBNM7idiUdAF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G/g9xQAAANwAAAAPAAAAAAAAAAAAAAAAAJgCAABkcnMv&#10;ZG93bnJldi54bWxQSwUGAAAAAAQABAD1AAAAigMAAAAA&#10;" fillcolor="#8a9713 [2409]" stroked="f" strokecolor="white" strokeweight="1.5pt">
                <v:textbox>
                  <w:txbxContent>
                    <w:sdt>
                      <w:sdtPr>
                        <w:rPr>
                          <w:color w:val="FFFFFF" w:themeColor="background1"/>
                          <w:sz w:val="28"/>
                          <w:szCs w:val="28"/>
                        </w:rPr>
                        <w:alias w:val="Título"/>
                        <w:id w:val="538682326"/>
                        <w:dataBinding w:prefixMappings="xmlns:ns0='http://schemas.openxmlformats.org/package/2006/metadata/core-properties' xmlns:ns1='http://purl.org/dc/elements/1.1/'" w:xpath="/ns0:coreProperties[1]/ns1:title[1]" w:storeItemID="{6C3C8BC8-F283-45AE-878A-BAB7291924A1}"/>
                        <w:text/>
                      </w:sdtPr>
                      <w:sdtContent>
                        <w:p w:rsidR="00A02E74" w:rsidRDefault="00A02E74">
                          <w:pPr>
                            <w:pStyle w:val="Encabezado"/>
                            <w:rPr>
                              <w:color w:val="FFFFFF" w:themeColor="background1"/>
                              <w:sz w:val="28"/>
                              <w:szCs w:val="28"/>
                            </w:rPr>
                          </w:pPr>
                          <w:r>
                            <w:rPr>
                              <w:color w:val="FFFFFF" w:themeColor="background1"/>
                              <w:sz w:val="28"/>
                              <w:szCs w:val="28"/>
                              <w:lang w:val="es-AR"/>
                            </w:rPr>
                            <w:t>Centolla OBS v1.0</w:t>
                          </w:r>
                        </w:p>
                      </w:sdtContent>
                    </w:sdt>
                  </w:txbxContent>
                </v:textbox>
              </v:rect>
              <v:rect id="Rectangle 198" o:spid="_x0000_s1048" style="position:absolute;left:9763;top:360;width:2102;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BHqscA&#10;AADcAAAADwAAAGRycy9kb3ducmV2LnhtbESPQWvCQBSE7wX/w/IKvUjdGGjTxmxECoLUQzGK9vjI&#10;PpPU7NuQ3Wr6712h4HGYmW+YbD6YVpypd41lBdNJBIK4tLrhSsFuu3x+A+E8ssbWMin4IwfzfPSQ&#10;YarthTd0LnwlAoRdigpq77tUSlfWZNBNbEccvKPtDfog+0rqHi8BbloZR9GrNNhwWKixo4+aylPx&#10;axQUyyT+su8v43L/M/48fMs17VZrpZ4eh8UMhKfB38P/7ZVWEMcJ3M6EIy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AR6rHAAAA3AAAAA8AAAAAAAAAAAAAAAAAmAIAAGRy&#10;cy9kb3ducmV2LnhtbFBLBQYAAAAABAAEAPUAAACMAwAAAAA=&#10;" fillcolor="#71685c [3206]" stroked="f" strokecolor="white" strokeweight="2pt">
                <v:textbox>
                  <w:txbxContent>
                    <w:sdt>
                      <w:sdtPr>
                        <w:rPr>
                          <w:color w:val="FFFFFF" w:themeColor="background1"/>
                          <w:sz w:val="36"/>
                          <w:szCs w:val="36"/>
                        </w:rPr>
                        <w:alias w:val="Año"/>
                        <w:id w:val="78709920"/>
                        <w:dataBinding w:prefixMappings="xmlns:ns0='http://schemas.microsoft.com/office/2006/coverPageProps'" w:xpath="/ns0:CoverPageProperties[1]/ns0:PublishDate[1]" w:storeItemID="{55AF091B-3C7A-41E3-B477-F2FDAA23CFDA}"/>
                        <w:date w:fullDate="2015-01-01T00:00:00Z">
                          <w:dateFormat w:val="yyyy"/>
                          <w:lid w:val="es-ES"/>
                          <w:storeMappedDataAs w:val="dateTime"/>
                          <w:calendar w:val="gregorian"/>
                        </w:date>
                      </w:sdtPr>
                      <w:sdtContent>
                        <w:p w:rsidR="00A02E74" w:rsidRDefault="00A02E74">
                          <w:pPr>
                            <w:pStyle w:val="Encabezado"/>
                            <w:rPr>
                              <w:color w:val="FFFFFF" w:themeColor="background1"/>
                              <w:sz w:val="36"/>
                              <w:szCs w:val="36"/>
                            </w:rPr>
                          </w:pPr>
                          <w:r>
                            <w:rPr>
                              <w:color w:val="FFFFFF" w:themeColor="background1"/>
                              <w:sz w:val="36"/>
                              <w:szCs w:val="36"/>
                              <w:lang w:val="es-ES"/>
                            </w:rPr>
                            <w:t>2015</w:t>
                          </w:r>
                        </w:p>
                      </w:sdtContent>
                    </w:sdt>
                  </w:txbxContent>
                </v:textbox>
              </v:rect>
              <v:rect id="Rectangle 199" o:spid="_x0000_s1049" style="position:absolute;left:330;top:308;width:11586;height: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VCecEA&#10;AADcAAAADwAAAGRycy9kb3ducmV2LnhtbERPTYvCMBC9L/gfwgheFk2tu6LVKCII4mFhVcTj0Ixt&#10;sZmUJGr99+YgeHy87/myNbW4k/OVZQXDQQKCOLe64kLB8bDpT0D4gKyxtkwKnuRhueh8zTHT9sH/&#10;dN+HQsQQ9hkqKENoMil9XpJBP7ANceQu1hkMEbpCaoePGG5qmSbJWBqsODaU2NC6pPy6vxkFu5/f&#10;5BxOQ3uYXEfTP1d/n8a7m1K9bruagQjUho/47d5qBWka18Yz8Qj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lQnnBAAAA3AAAAA8AAAAAAAAAAAAAAAAAmAIAAGRycy9kb3du&#10;cmV2LnhtbFBLBQYAAAAABAAEAPUAAACGAwAAAAA=&#10;" filled="f" strokeweight="1pt"/>
              <w10:wrap anchorx="page" anchory="margin"/>
            </v:group>
          </w:pict>
        </mc:Fallback>
      </mc:AlternateContent>
    </w:r>
  </w:p>
  <w:p w:rsidR="00A02E74" w:rsidRPr="00EE7211" w:rsidRDefault="00A02E74" w:rsidP="00EE721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2E74" w:rsidRPr="00B82E15" w:rsidRDefault="00A02E74" w:rsidP="00B82E1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WW8Num7"/>
    <w:lvl w:ilvl="0">
      <w:start w:val="1"/>
      <w:numFmt w:val="decimal"/>
      <w:lvlText w:val="%1."/>
      <w:lvlJc w:val="left"/>
      <w:pPr>
        <w:ind w:left="720" w:hanging="360"/>
      </w:pPr>
    </w:lvl>
  </w:abstractNum>
  <w:abstractNum w:abstractNumId="1">
    <w:nsid w:val="00000002"/>
    <w:multiLevelType w:val="singleLevel"/>
    <w:tmpl w:val="00000002"/>
    <w:name w:val="WW8Num6"/>
    <w:lvl w:ilvl="0">
      <w:start w:val="1"/>
      <w:numFmt w:val="decimal"/>
      <w:lvlText w:val="%1)"/>
      <w:lvlJc w:val="left"/>
      <w:pPr>
        <w:ind w:left="780" w:hanging="420"/>
      </w:pPr>
    </w:lvl>
  </w:abstractNum>
  <w:abstractNum w:abstractNumId="2">
    <w:nsid w:val="00000003"/>
    <w:multiLevelType w:val="multilevel"/>
    <w:tmpl w:val="00000003"/>
    <w:name w:val="WW8Num4"/>
    <w:lvl w:ilvl="0">
      <w:start w:val="1"/>
      <w:numFmt w:val="bullet"/>
      <w:lvlText w:val=""/>
      <w:lvlJc w:val="left"/>
      <w:pPr>
        <w:ind w:left="360" w:hanging="360"/>
      </w:pPr>
      <w:rPr>
        <w:rFonts w:ascii="Wingdings" w:hAnsi="Wingdings"/>
      </w:rPr>
    </w:lvl>
    <w:lvl w:ilvl="1">
      <w:start w:val="1"/>
      <w:numFmt w:val="bullet"/>
      <w:lvlText w:val=""/>
      <w:lvlJc w:val="left"/>
      <w:pPr>
        <w:ind w:left="720" w:hanging="360"/>
      </w:pPr>
      <w:rPr>
        <w:rFonts w:ascii="Wingdings" w:hAnsi="Wingdings"/>
      </w:rPr>
    </w:lvl>
    <w:lvl w:ilvl="2">
      <w:start w:val="1"/>
      <w:numFmt w:val="bullet"/>
      <w:lvlText w:val=""/>
      <w:lvlJc w:val="left"/>
      <w:pPr>
        <w:ind w:left="1080" w:hanging="360"/>
      </w:pPr>
      <w:rPr>
        <w:rFonts w:ascii="Wingdings" w:hAnsi="Wingdings"/>
      </w:rPr>
    </w:lvl>
    <w:lvl w:ilvl="3">
      <w:start w:val="1"/>
      <w:numFmt w:val="bullet"/>
      <w:lvlText w:val=""/>
      <w:lvlJc w:val="left"/>
      <w:pPr>
        <w:ind w:left="1440" w:hanging="360"/>
      </w:pPr>
      <w:rPr>
        <w:rFonts w:ascii="Symbol" w:hAnsi="Symbol"/>
      </w:rPr>
    </w:lvl>
    <w:lvl w:ilvl="4">
      <w:start w:val="1"/>
      <w:numFmt w:val="bullet"/>
      <w:lvlText w:val=""/>
      <w:lvlJc w:val="left"/>
      <w:pPr>
        <w:ind w:left="1800" w:hanging="360"/>
      </w:pPr>
      <w:rPr>
        <w:rFonts w:ascii="Symbol" w:hAnsi="Symbol"/>
      </w:rPr>
    </w:lvl>
    <w:lvl w:ilvl="5">
      <w:start w:val="1"/>
      <w:numFmt w:val="bullet"/>
      <w:lvlText w:val=""/>
      <w:lvlJc w:val="left"/>
      <w:pPr>
        <w:ind w:left="2160" w:hanging="360"/>
      </w:pPr>
      <w:rPr>
        <w:rFonts w:ascii="Wingdings" w:hAnsi="Wingdings"/>
      </w:rPr>
    </w:lvl>
    <w:lvl w:ilvl="6">
      <w:start w:val="1"/>
      <w:numFmt w:val="bullet"/>
      <w:lvlText w:val=""/>
      <w:lvlJc w:val="left"/>
      <w:pPr>
        <w:ind w:left="2520" w:hanging="360"/>
      </w:pPr>
      <w:rPr>
        <w:rFonts w:ascii="Wingdings" w:hAnsi="Wingdings"/>
      </w:rPr>
    </w:lvl>
    <w:lvl w:ilvl="7">
      <w:start w:val="1"/>
      <w:numFmt w:val="bullet"/>
      <w:lvlText w:val=""/>
      <w:lvlJc w:val="left"/>
      <w:pPr>
        <w:ind w:left="2880" w:hanging="360"/>
      </w:pPr>
      <w:rPr>
        <w:rFonts w:ascii="Symbol" w:hAnsi="Symbol"/>
      </w:rPr>
    </w:lvl>
    <w:lvl w:ilvl="8">
      <w:start w:val="1"/>
      <w:numFmt w:val="bullet"/>
      <w:lvlText w:val=""/>
      <w:lvlJc w:val="left"/>
      <w:pPr>
        <w:ind w:left="3240" w:hanging="360"/>
      </w:pPr>
      <w:rPr>
        <w:rFonts w:ascii="Symbol" w:hAnsi="Symbol"/>
      </w:rPr>
    </w:lvl>
  </w:abstractNum>
  <w:abstractNum w:abstractNumId="3">
    <w:nsid w:val="00000004"/>
    <w:multiLevelType w:val="multilevel"/>
    <w:tmpl w:val="00000004"/>
    <w:name w:val="WW8Num3"/>
    <w:lvl w:ilvl="0">
      <w:start w:val="1"/>
      <w:numFmt w:val="decimal"/>
      <w:lvlText w:val="%1)"/>
      <w:lvlJc w:val="left"/>
      <w:pPr>
        <w:ind w:left="360" w:hanging="360"/>
      </w:pPr>
    </w:lvl>
    <w:lvl w:ilvl="1">
      <w:start w:val="1"/>
      <w:numFmt w:val="bullet"/>
      <w:lvlText w:val=""/>
      <w:lvlJc w:val="left"/>
      <w:pPr>
        <w:ind w:left="720" w:hanging="360"/>
      </w:pPr>
      <w:rPr>
        <w:rFonts w:ascii="Wingdings" w:hAnsi="Wingdings"/>
      </w:rPr>
    </w:lvl>
    <w:lvl w:ilvl="2">
      <w:start w:val="1"/>
      <w:numFmt w:val="bullet"/>
      <w:lvlText w:val=""/>
      <w:lvlJc w:val="left"/>
      <w:pPr>
        <w:ind w:left="1080" w:hanging="360"/>
      </w:pPr>
      <w:rPr>
        <w:rFonts w:ascii="Wingdings" w:hAnsi="Wingdings"/>
      </w:rPr>
    </w:lvl>
    <w:lvl w:ilvl="3">
      <w:start w:val="1"/>
      <w:numFmt w:val="bullet"/>
      <w:lvlText w:val=""/>
      <w:lvlJc w:val="left"/>
      <w:pPr>
        <w:ind w:left="1440" w:hanging="360"/>
      </w:pPr>
      <w:rPr>
        <w:rFonts w:ascii="Symbol" w:hAnsi="Symbol"/>
      </w:rPr>
    </w:lvl>
    <w:lvl w:ilvl="4">
      <w:start w:val="1"/>
      <w:numFmt w:val="bullet"/>
      <w:lvlText w:val=""/>
      <w:lvlJc w:val="left"/>
      <w:pPr>
        <w:ind w:left="1800" w:hanging="360"/>
      </w:pPr>
      <w:rPr>
        <w:rFonts w:ascii="Symbol" w:hAnsi="Symbol"/>
      </w:rPr>
    </w:lvl>
    <w:lvl w:ilvl="5">
      <w:start w:val="1"/>
      <w:numFmt w:val="bullet"/>
      <w:lvlText w:val=""/>
      <w:lvlJc w:val="left"/>
      <w:pPr>
        <w:ind w:left="2160" w:hanging="360"/>
      </w:pPr>
      <w:rPr>
        <w:rFonts w:ascii="Wingdings" w:hAnsi="Wingdings"/>
      </w:rPr>
    </w:lvl>
    <w:lvl w:ilvl="6">
      <w:start w:val="1"/>
      <w:numFmt w:val="bullet"/>
      <w:lvlText w:val=""/>
      <w:lvlJc w:val="left"/>
      <w:pPr>
        <w:ind w:left="2520" w:hanging="360"/>
      </w:pPr>
      <w:rPr>
        <w:rFonts w:ascii="Wingdings" w:hAnsi="Wingdings"/>
      </w:rPr>
    </w:lvl>
    <w:lvl w:ilvl="7">
      <w:start w:val="1"/>
      <w:numFmt w:val="bullet"/>
      <w:lvlText w:val=""/>
      <w:lvlJc w:val="left"/>
      <w:pPr>
        <w:ind w:left="2880" w:hanging="360"/>
      </w:pPr>
      <w:rPr>
        <w:rFonts w:ascii="Symbol" w:hAnsi="Symbol"/>
      </w:rPr>
    </w:lvl>
    <w:lvl w:ilvl="8">
      <w:start w:val="1"/>
      <w:numFmt w:val="bullet"/>
      <w:lvlText w:val=""/>
      <w:lvlJc w:val="left"/>
      <w:pPr>
        <w:ind w:left="3240" w:hanging="360"/>
      </w:pPr>
      <w:rPr>
        <w:rFonts w:ascii="Symbol" w:hAnsi="Symbol"/>
      </w:rPr>
    </w:lvl>
  </w:abstractNum>
  <w:abstractNum w:abstractNumId="4">
    <w:nsid w:val="00000005"/>
    <w:multiLevelType w:val="singleLevel"/>
    <w:tmpl w:val="00000005"/>
    <w:name w:val="WW8Num2"/>
    <w:lvl w:ilvl="0">
      <w:start w:val="1"/>
      <w:numFmt w:val="decimal"/>
      <w:lvlText w:val="%1)"/>
      <w:lvlJc w:val="left"/>
      <w:pPr>
        <w:ind w:left="720" w:hanging="360"/>
      </w:pPr>
    </w:lvl>
  </w:abstractNum>
  <w:abstractNum w:abstractNumId="5">
    <w:nsid w:val="037014BB"/>
    <w:multiLevelType w:val="hybridMultilevel"/>
    <w:tmpl w:val="B9B274EE"/>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09E419BF"/>
    <w:multiLevelType w:val="hybridMultilevel"/>
    <w:tmpl w:val="BB009154"/>
    <w:lvl w:ilvl="0" w:tplc="AC025288">
      <w:start w:val="1"/>
      <w:numFmt w:val="bullet"/>
      <w:lvlText w:val=""/>
      <w:lvlJc w:val="left"/>
      <w:pPr>
        <w:ind w:left="720" w:hanging="360"/>
      </w:pPr>
      <w:rPr>
        <w:rFonts w:ascii="Symbol" w:eastAsiaTheme="minorEastAsia"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171E007A"/>
    <w:multiLevelType w:val="hybridMultilevel"/>
    <w:tmpl w:val="F28A4DAC"/>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18AE018B"/>
    <w:multiLevelType w:val="hybridMultilevel"/>
    <w:tmpl w:val="9CD041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197563CC"/>
    <w:multiLevelType w:val="hybridMultilevel"/>
    <w:tmpl w:val="BA5850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1AE753D1"/>
    <w:multiLevelType w:val="hybridMultilevel"/>
    <w:tmpl w:val="987AEDDA"/>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228D2EC6"/>
    <w:multiLevelType w:val="hybridMultilevel"/>
    <w:tmpl w:val="5E9265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24C27044"/>
    <w:multiLevelType w:val="hybridMultilevel"/>
    <w:tmpl w:val="503EF20C"/>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461B3C9D"/>
    <w:multiLevelType w:val="hybridMultilevel"/>
    <w:tmpl w:val="41ACBF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495759A8"/>
    <w:multiLevelType w:val="hybridMultilevel"/>
    <w:tmpl w:val="75B4FCAA"/>
    <w:lvl w:ilvl="0" w:tplc="AC025288">
      <w:start w:val="1"/>
      <w:numFmt w:val="bullet"/>
      <w:lvlText w:val=""/>
      <w:lvlJc w:val="left"/>
      <w:pPr>
        <w:ind w:left="360" w:hanging="360"/>
      </w:pPr>
      <w:rPr>
        <w:rFonts w:ascii="Symbol" w:eastAsiaTheme="minorEastAsia" w:hAnsi="Symbol" w:cstheme="minorBidi"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5">
    <w:nsid w:val="4FF361B6"/>
    <w:multiLevelType w:val="hybridMultilevel"/>
    <w:tmpl w:val="A5D8D5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6AAB5EFE"/>
    <w:multiLevelType w:val="hybridMultilevel"/>
    <w:tmpl w:val="81E47F8C"/>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nsid w:val="729748A4"/>
    <w:multiLevelType w:val="hybridMultilevel"/>
    <w:tmpl w:val="B3624732"/>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nsid w:val="740070B1"/>
    <w:multiLevelType w:val="hybridMultilevel"/>
    <w:tmpl w:val="7C7C1DBC"/>
    <w:lvl w:ilvl="0" w:tplc="2682B378">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9">
    <w:nsid w:val="7C5C31E3"/>
    <w:multiLevelType w:val="hybridMultilevel"/>
    <w:tmpl w:val="987AEDDA"/>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7E926937"/>
    <w:multiLevelType w:val="hybridMultilevel"/>
    <w:tmpl w:val="2070B50E"/>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15"/>
  </w:num>
  <w:num w:numId="7">
    <w:abstractNumId w:val="9"/>
  </w:num>
  <w:num w:numId="8">
    <w:abstractNumId w:val="13"/>
  </w:num>
  <w:num w:numId="9">
    <w:abstractNumId w:val="12"/>
  </w:num>
  <w:num w:numId="10">
    <w:abstractNumId w:val="20"/>
  </w:num>
  <w:num w:numId="11">
    <w:abstractNumId w:val="5"/>
  </w:num>
  <w:num w:numId="12">
    <w:abstractNumId w:val="6"/>
  </w:num>
  <w:num w:numId="13">
    <w:abstractNumId w:val="19"/>
  </w:num>
  <w:num w:numId="14">
    <w:abstractNumId w:val="10"/>
  </w:num>
  <w:num w:numId="15">
    <w:abstractNumId w:val="14"/>
  </w:num>
  <w:num w:numId="16">
    <w:abstractNumId w:val="7"/>
  </w:num>
  <w:num w:numId="17">
    <w:abstractNumId w:val="16"/>
  </w:num>
  <w:num w:numId="18">
    <w:abstractNumId w:val="17"/>
  </w:num>
  <w:num w:numId="19">
    <w:abstractNumId w:val="18"/>
  </w:num>
  <w:num w:numId="20">
    <w:abstractNumId w:val="8"/>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708"/>
  <w:hyphenationZone w:val="425"/>
  <w:drawingGridHorizontalSpacing w:val="100"/>
  <w:drawingGridVerticalSpacing w:val="120"/>
  <w:displayHorizontalDrawingGridEvery w:val="0"/>
  <w:displayVerticalDrawingGridEvery w:val="3"/>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17A5"/>
    <w:rsid w:val="00007AE7"/>
    <w:rsid w:val="000112F7"/>
    <w:rsid w:val="00013175"/>
    <w:rsid w:val="000145CE"/>
    <w:rsid w:val="00016F91"/>
    <w:rsid w:val="00022D1E"/>
    <w:rsid w:val="00042EA0"/>
    <w:rsid w:val="000761C7"/>
    <w:rsid w:val="00077D82"/>
    <w:rsid w:val="00087F34"/>
    <w:rsid w:val="00092912"/>
    <w:rsid w:val="00092A9E"/>
    <w:rsid w:val="0009485C"/>
    <w:rsid w:val="00094992"/>
    <w:rsid w:val="000A117B"/>
    <w:rsid w:val="000C5A40"/>
    <w:rsid w:val="000C6C2B"/>
    <w:rsid w:val="000C7D5B"/>
    <w:rsid w:val="000D1CDB"/>
    <w:rsid w:val="000D5815"/>
    <w:rsid w:val="000D5E7C"/>
    <w:rsid w:val="000E01F8"/>
    <w:rsid w:val="000F1021"/>
    <w:rsid w:val="000F469A"/>
    <w:rsid w:val="000F5404"/>
    <w:rsid w:val="000F5EC5"/>
    <w:rsid w:val="00110500"/>
    <w:rsid w:val="00117258"/>
    <w:rsid w:val="00135427"/>
    <w:rsid w:val="00140646"/>
    <w:rsid w:val="001478CF"/>
    <w:rsid w:val="00153079"/>
    <w:rsid w:val="00153CE9"/>
    <w:rsid w:val="00161719"/>
    <w:rsid w:val="00170E5D"/>
    <w:rsid w:val="0019580E"/>
    <w:rsid w:val="00196564"/>
    <w:rsid w:val="001A45A0"/>
    <w:rsid w:val="001B6779"/>
    <w:rsid w:val="001C17D4"/>
    <w:rsid w:val="001E3CAF"/>
    <w:rsid w:val="001F5379"/>
    <w:rsid w:val="001F6A29"/>
    <w:rsid w:val="001F7281"/>
    <w:rsid w:val="002059EB"/>
    <w:rsid w:val="002060A0"/>
    <w:rsid w:val="002157E0"/>
    <w:rsid w:val="00222F76"/>
    <w:rsid w:val="0022370A"/>
    <w:rsid w:val="002321CF"/>
    <w:rsid w:val="00235AD1"/>
    <w:rsid w:val="0023685D"/>
    <w:rsid w:val="00236CA6"/>
    <w:rsid w:val="00237F22"/>
    <w:rsid w:val="002404E0"/>
    <w:rsid w:val="00245DAF"/>
    <w:rsid w:val="00254672"/>
    <w:rsid w:val="0026344F"/>
    <w:rsid w:val="002715B4"/>
    <w:rsid w:val="00277FDD"/>
    <w:rsid w:val="00280E13"/>
    <w:rsid w:val="00284954"/>
    <w:rsid w:val="00286EE2"/>
    <w:rsid w:val="00290213"/>
    <w:rsid w:val="002966EE"/>
    <w:rsid w:val="00297559"/>
    <w:rsid w:val="002A2BC8"/>
    <w:rsid w:val="002A7B67"/>
    <w:rsid w:val="002C09CD"/>
    <w:rsid w:val="002E5DA5"/>
    <w:rsid w:val="002E656C"/>
    <w:rsid w:val="002F2E64"/>
    <w:rsid w:val="002F5ED2"/>
    <w:rsid w:val="0030277B"/>
    <w:rsid w:val="00306246"/>
    <w:rsid w:val="00306982"/>
    <w:rsid w:val="00311B87"/>
    <w:rsid w:val="00313300"/>
    <w:rsid w:val="003141DF"/>
    <w:rsid w:val="00323E78"/>
    <w:rsid w:val="003248C3"/>
    <w:rsid w:val="00325724"/>
    <w:rsid w:val="00327C4E"/>
    <w:rsid w:val="00335A36"/>
    <w:rsid w:val="00357CD2"/>
    <w:rsid w:val="00373E17"/>
    <w:rsid w:val="00374BB2"/>
    <w:rsid w:val="003840C0"/>
    <w:rsid w:val="0039246A"/>
    <w:rsid w:val="003A3EA9"/>
    <w:rsid w:val="003A4AEA"/>
    <w:rsid w:val="003C1063"/>
    <w:rsid w:val="003C1724"/>
    <w:rsid w:val="003C253B"/>
    <w:rsid w:val="003C2BCB"/>
    <w:rsid w:val="003C51BD"/>
    <w:rsid w:val="003C6B74"/>
    <w:rsid w:val="003C6C13"/>
    <w:rsid w:val="003D07B4"/>
    <w:rsid w:val="003D6A4E"/>
    <w:rsid w:val="003E0B31"/>
    <w:rsid w:val="003E6F50"/>
    <w:rsid w:val="003F0F20"/>
    <w:rsid w:val="003F62BA"/>
    <w:rsid w:val="003F6D41"/>
    <w:rsid w:val="003F75A0"/>
    <w:rsid w:val="00407864"/>
    <w:rsid w:val="004126EB"/>
    <w:rsid w:val="00426D01"/>
    <w:rsid w:val="004272CB"/>
    <w:rsid w:val="00433B8E"/>
    <w:rsid w:val="00441B61"/>
    <w:rsid w:val="0044796C"/>
    <w:rsid w:val="0045192B"/>
    <w:rsid w:val="00452D63"/>
    <w:rsid w:val="004565E5"/>
    <w:rsid w:val="00460E64"/>
    <w:rsid w:val="00485098"/>
    <w:rsid w:val="00487CD3"/>
    <w:rsid w:val="00494EF7"/>
    <w:rsid w:val="00496C80"/>
    <w:rsid w:val="004A3F05"/>
    <w:rsid w:val="004A6216"/>
    <w:rsid w:val="004B5029"/>
    <w:rsid w:val="004B7DDB"/>
    <w:rsid w:val="004C79F7"/>
    <w:rsid w:val="004D223A"/>
    <w:rsid w:val="004E4032"/>
    <w:rsid w:val="004F1412"/>
    <w:rsid w:val="004F1599"/>
    <w:rsid w:val="00526205"/>
    <w:rsid w:val="00526C75"/>
    <w:rsid w:val="005357E9"/>
    <w:rsid w:val="00536C94"/>
    <w:rsid w:val="00545AAD"/>
    <w:rsid w:val="005517A5"/>
    <w:rsid w:val="005525EC"/>
    <w:rsid w:val="00571ADC"/>
    <w:rsid w:val="00575D0C"/>
    <w:rsid w:val="00583E81"/>
    <w:rsid w:val="0059070C"/>
    <w:rsid w:val="00595A9E"/>
    <w:rsid w:val="00596058"/>
    <w:rsid w:val="005A4F21"/>
    <w:rsid w:val="005A66A2"/>
    <w:rsid w:val="005B0518"/>
    <w:rsid w:val="005B12DA"/>
    <w:rsid w:val="005B2CE7"/>
    <w:rsid w:val="005B3753"/>
    <w:rsid w:val="005B66B3"/>
    <w:rsid w:val="005B7DD2"/>
    <w:rsid w:val="005C7220"/>
    <w:rsid w:val="005C7E05"/>
    <w:rsid w:val="005D557B"/>
    <w:rsid w:val="005E00EF"/>
    <w:rsid w:val="005E65C3"/>
    <w:rsid w:val="005E749D"/>
    <w:rsid w:val="005F064A"/>
    <w:rsid w:val="005F1128"/>
    <w:rsid w:val="005F13F5"/>
    <w:rsid w:val="005F1484"/>
    <w:rsid w:val="005F7C07"/>
    <w:rsid w:val="00603F3A"/>
    <w:rsid w:val="006129FD"/>
    <w:rsid w:val="00622FB8"/>
    <w:rsid w:val="00623AE0"/>
    <w:rsid w:val="00630BD5"/>
    <w:rsid w:val="00630E39"/>
    <w:rsid w:val="006317FB"/>
    <w:rsid w:val="00636CE2"/>
    <w:rsid w:val="006438F8"/>
    <w:rsid w:val="006506A8"/>
    <w:rsid w:val="0065710B"/>
    <w:rsid w:val="0067001A"/>
    <w:rsid w:val="00674543"/>
    <w:rsid w:val="0068594F"/>
    <w:rsid w:val="00691B2C"/>
    <w:rsid w:val="006A06B9"/>
    <w:rsid w:val="006B121F"/>
    <w:rsid w:val="006B5D89"/>
    <w:rsid w:val="006C39A5"/>
    <w:rsid w:val="006C7944"/>
    <w:rsid w:val="006D1D1A"/>
    <w:rsid w:val="006D6DBE"/>
    <w:rsid w:val="006E6478"/>
    <w:rsid w:val="006E6F60"/>
    <w:rsid w:val="006E70EE"/>
    <w:rsid w:val="006F4970"/>
    <w:rsid w:val="00702DBC"/>
    <w:rsid w:val="007036AB"/>
    <w:rsid w:val="007070C9"/>
    <w:rsid w:val="00707419"/>
    <w:rsid w:val="00710CB0"/>
    <w:rsid w:val="00710DF6"/>
    <w:rsid w:val="00710F92"/>
    <w:rsid w:val="00717459"/>
    <w:rsid w:val="007178B8"/>
    <w:rsid w:val="00720D21"/>
    <w:rsid w:val="00722CC1"/>
    <w:rsid w:val="0073093F"/>
    <w:rsid w:val="00736E6F"/>
    <w:rsid w:val="0075670D"/>
    <w:rsid w:val="0076504E"/>
    <w:rsid w:val="00770A91"/>
    <w:rsid w:val="00770CA0"/>
    <w:rsid w:val="007710CA"/>
    <w:rsid w:val="00777C5B"/>
    <w:rsid w:val="00780C24"/>
    <w:rsid w:val="007838AD"/>
    <w:rsid w:val="0078640E"/>
    <w:rsid w:val="00786AF1"/>
    <w:rsid w:val="00793365"/>
    <w:rsid w:val="007A20E7"/>
    <w:rsid w:val="007A2B0C"/>
    <w:rsid w:val="007A34C9"/>
    <w:rsid w:val="007A5F0F"/>
    <w:rsid w:val="007B19E5"/>
    <w:rsid w:val="007C359B"/>
    <w:rsid w:val="007C556F"/>
    <w:rsid w:val="007F0B61"/>
    <w:rsid w:val="007F10EC"/>
    <w:rsid w:val="007F4FE7"/>
    <w:rsid w:val="007F5442"/>
    <w:rsid w:val="007F6AD7"/>
    <w:rsid w:val="00801899"/>
    <w:rsid w:val="00803139"/>
    <w:rsid w:val="00804EFF"/>
    <w:rsid w:val="00806D33"/>
    <w:rsid w:val="008261F1"/>
    <w:rsid w:val="00837F1F"/>
    <w:rsid w:val="00843C32"/>
    <w:rsid w:val="0084638D"/>
    <w:rsid w:val="008515A7"/>
    <w:rsid w:val="00853AFC"/>
    <w:rsid w:val="00860495"/>
    <w:rsid w:val="00860F94"/>
    <w:rsid w:val="00870E41"/>
    <w:rsid w:val="00877AD6"/>
    <w:rsid w:val="00880145"/>
    <w:rsid w:val="00885940"/>
    <w:rsid w:val="00892223"/>
    <w:rsid w:val="008A3BF9"/>
    <w:rsid w:val="008B186D"/>
    <w:rsid w:val="008C1BE5"/>
    <w:rsid w:val="008C4B40"/>
    <w:rsid w:val="008C4E8C"/>
    <w:rsid w:val="008C6415"/>
    <w:rsid w:val="008D25A1"/>
    <w:rsid w:val="008D3FD7"/>
    <w:rsid w:val="008D686D"/>
    <w:rsid w:val="008E0EF4"/>
    <w:rsid w:val="008E7038"/>
    <w:rsid w:val="008F026A"/>
    <w:rsid w:val="00907096"/>
    <w:rsid w:val="00920448"/>
    <w:rsid w:val="00921C44"/>
    <w:rsid w:val="00924BF1"/>
    <w:rsid w:val="00927358"/>
    <w:rsid w:val="00933B25"/>
    <w:rsid w:val="009340AA"/>
    <w:rsid w:val="009347B7"/>
    <w:rsid w:val="00936189"/>
    <w:rsid w:val="00953297"/>
    <w:rsid w:val="009532D1"/>
    <w:rsid w:val="00960A61"/>
    <w:rsid w:val="009613C6"/>
    <w:rsid w:val="0096365E"/>
    <w:rsid w:val="0096453C"/>
    <w:rsid w:val="009717A9"/>
    <w:rsid w:val="009730FD"/>
    <w:rsid w:val="00984730"/>
    <w:rsid w:val="009A6311"/>
    <w:rsid w:val="009C1886"/>
    <w:rsid w:val="009C3DF3"/>
    <w:rsid w:val="009C4CC6"/>
    <w:rsid w:val="009D00B3"/>
    <w:rsid w:val="009D42CF"/>
    <w:rsid w:val="009F0823"/>
    <w:rsid w:val="00A0022C"/>
    <w:rsid w:val="00A02E74"/>
    <w:rsid w:val="00A05B1B"/>
    <w:rsid w:val="00A05FA5"/>
    <w:rsid w:val="00A13483"/>
    <w:rsid w:val="00A17657"/>
    <w:rsid w:val="00A207A2"/>
    <w:rsid w:val="00A20DFF"/>
    <w:rsid w:val="00A23911"/>
    <w:rsid w:val="00A31D5A"/>
    <w:rsid w:val="00A320C9"/>
    <w:rsid w:val="00A51147"/>
    <w:rsid w:val="00A51EB7"/>
    <w:rsid w:val="00A53896"/>
    <w:rsid w:val="00A61F52"/>
    <w:rsid w:val="00A67BDC"/>
    <w:rsid w:val="00A81327"/>
    <w:rsid w:val="00A86416"/>
    <w:rsid w:val="00A9740E"/>
    <w:rsid w:val="00AA5DF9"/>
    <w:rsid w:val="00AB126D"/>
    <w:rsid w:val="00AB4C80"/>
    <w:rsid w:val="00AB5A25"/>
    <w:rsid w:val="00AC14CE"/>
    <w:rsid w:val="00AE2502"/>
    <w:rsid w:val="00AF2AE0"/>
    <w:rsid w:val="00B0596B"/>
    <w:rsid w:val="00B13321"/>
    <w:rsid w:val="00B1498B"/>
    <w:rsid w:val="00B2293B"/>
    <w:rsid w:val="00B233F9"/>
    <w:rsid w:val="00B257D7"/>
    <w:rsid w:val="00B25DEE"/>
    <w:rsid w:val="00B419B2"/>
    <w:rsid w:val="00B43425"/>
    <w:rsid w:val="00B62A26"/>
    <w:rsid w:val="00B67B74"/>
    <w:rsid w:val="00B74C96"/>
    <w:rsid w:val="00B75165"/>
    <w:rsid w:val="00B82E05"/>
    <w:rsid w:val="00B82E15"/>
    <w:rsid w:val="00B8688A"/>
    <w:rsid w:val="00B95C0F"/>
    <w:rsid w:val="00BA1758"/>
    <w:rsid w:val="00BB4982"/>
    <w:rsid w:val="00BB4C49"/>
    <w:rsid w:val="00BB5C5F"/>
    <w:rsid w:val="00BC6CCE"/>
    <w:rsid w:val="00BE544B"/>
    <w:rsid w:val="00BF2347"/>
    <w:rsid w:val="00C02510"/>
    <w:rsid w:val="00C03BBA"/>
    <w:rsid w:val="00C12831"/>
    <w:rsid w:val="00C172F7"/>
    <w:rsid w:val="00C21647"/>
    <w:rsid w:val="00C23DC5"/>
    <w:rsid w:val="00C352E1"/>
    <w:rsid w:val="00C4521A"/>
    <w:rsid w:val="00C528CB"/>
    <w:rsid w:val="00C554E1"/>
    <w:rsid w:val="00C613CF"/>
    <w:rsid w:val="00C64BC7"/>
    <w:rsid w:val="00C6506E"/>
    <w:rsid w:val="00C75327"/>
    <w:rsid w:val="00C8338E"/>
    <w:rsid w:val="00C83F35"/>
    <w:rsid w:val="00C85527"/>
    <w:rsid w:val="00C86DD7"/>
    <w:rsid w:val="00C90ABF"/>
    <w:rsid w:val="00C97D28"/>
    <w:rsid w:val="00CA39B3"/>
    <w:rsid w:val="00CA60E1"/>
    <w:rsid w:val="00CB0C40"/>
    <w:rsid w:val="00CC518A"/>
    <w:rsid w:val="00CD51C6"/>
    <w:rsid w:val="00CE0F87"/>
    <w:rsid w:val="00CE2978"/>
    <w:rsid w:val="00CE7D6D"/>
    <w:rsid w:val="00CF0777"/>
    <w:rsid w:val="00CF2CDC"/>
    <w:rsid w:val="00CF352A"/>
    <w:rsid w:val="00D033D6"/>
    <w:rsid w:val="00D03782"/>
    <w:rsid w:val="00D046CA"/>
    <w:rsid w:val="00D1020D"/>
    <w:rsid w:val="00D24041"/>
    <w:rsid w:val="00D43EFF"/>
    <w:rsid w:val="00D44496"/>
    <w:rsid w:val="00D502CE"/>
    <w:rsid w:val="00D5298E"/>
    <w:rsid w:val="00D5322C"/>
    <w:rsid w:val="00D54E83"/>
    <w:rsid w:val="00D553B6"/>
    <w:rsid w:val="00D60BAD"/>
    <w:rsid w:val="00D61232"/>
    <w:rsid w:val="00D6128D"/>
    <w:rsid w:val="00D63435"/>
    <w:rsid w:val="00D64713"/>
    <w:rsid w:val="00D67881"/>
    <w:rsid w:val="00D709BF"/>
    <w:rsid w:val="00D739EB"/>
    <w:rsid w:val="00D7472C"/>
    <w:rsid w:val="00DA2056"/>
    <w:rsid w:val="00DA6B37"/>
    <w:rsid w:val="00DA7DB5"/>
    <w:rsid w:val="00DB1F04"/>
    <w:rsid w:val="00DB288F"/>
    <w:rsid w:val="00DB517D"/>
    <w:rsid w:val="00DC16CD"/>
    <w:rsid w:val="00DC5916"/>
    <w:rsid w:val="00DD0694"/>
    <w:rsid w:val="00DE0BCB"/>
    <w:rsid w:val="00DE2E3C"/>
    <w:rsid w:val="00DE39FD"/>
    <w:rsid w:val="00DF55CE"/>
    <w:rsid w:val="00E14B9C"/>
    <w:rsid w:val="00E3053D"/>
    <w:rsid w:val="00E34EA8"/>
    <w:rsid w:val="00E351FE"/>
    <w:rsid w:val="00E43EC5"/>
    <w:rsid w:val="00E44D21"/>
    <w:rsid w:val="00E452D7"/>
    <w:rsid w:val="00E472E3"/>
    <w:rsid w:val="00E523C9"/>
    <w:rsid w:val="00E573B2"/>
    <w:rsid w:val="00E62F0E"/>
    <w:rsid w:val="00E81A88"/>
    <w:rsid w:val="00E8302E"/>
    <w:rsid w:val="00E91D13"/>
    <w:rsid w:val="00E972E5"/>
    <w:rsid w:val="00EB130B"/>
    <w:rsid w:val="00EB5367"/>
    <w:rsid w:val="00EB7125"/>
    <w:rsid w:val="00EC5B57"/>
    <w:rsid w:val="00ED5A69"/>
    <w:rsid w:val="00ED71FD"/>
    <w:rsid w:val="00EE7211"/>
    <w:rsid w:val="00EF0C16"/>
    <w:rsid w:val="00EF2E17"/>
    <w:rsid w:val="00F1158D"/>
    <w:rsid w:val="00F13778"/>
    <w:rsid w:val="00F20645"/>
    <w:rsid w:val="00F23C70"/>
    <w:rsid w:val="00F25527"/>
    <w:rsid w:val="00F4027D"/>
    <w:rsid w:val="00F42A51"/>
    <w:rsid w:val="00F43B77"/>
    <w:rsid w:val="00F54D8D"/>
    <w:rsid w:val="00F568CE"/>
    <w:rsid w:val="00F7196D"/>
    <w:rsid w:val="00F759E5"/>
    <w:rsid w:val="00F75C31"/>
    <w:rsid w:val="00F773A9"/>
    <w:rsid w:val="00F77807"/>
    <w:rsid w:val="00F77FA4"/>
    <w:rsid w:val="00F81D50"/>
    <w:rsid w:val="00FA55B5"/>
    <w:rsid w:val="00FB0A2A"/>
    <w:rsid w:val="00FB60F2"/>
    <w:rsid w:val="00FB6B4E"/>
    <w:rsid w:val="00FC1D8B"/>
    <w:rsid w:val="00FC203D"/>
    <w:rsid w:val="00FD05E5"/>
    <w:rsid w:val="00FD444A"/>
    <w:rsid w:val="00FD581B"/>
    <w:rsid w:val="00FD7176"/>
    <w:rsid w:val="00FD77E1"/>
    <w:rsid w:val="00FF0D20"/>
    <w:rsid w:val="00FF327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semiHidden="0" w:uiPriority="35" w:qFormat="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A02E74"/>
    <w:rPr>
      <w:sz w:val="20"/>
      <w:szCs w:val="20"/>
    </w:rPr>
  </w:style>
  <w:style w:type="paragraph" w:styleId="Ttulo1">
    <w:name w:val="heading 1"/>
    <w:basedOn w:val="Normal"/>
    <w:next w:val="Normal"/>
    <w:link w:val="Ttulo1Car"/>
    <w:uiPriority w:val="9"/>
    <w:qFormat/>
    <w:rsid w:val="00C528CB"/>
    <w:pPr>
      <w:pageBreakBefore/>
      <w:pBdr>
        <w:top w:val="single" w:sz="24" w:space="0" w:color="FDA023" w:themeColor="accent1"/>
        <w:left w:val="single" w:sz="24" w:space="0" w:color="FDA023" w:themeColor="accent1"/>
        <w:bottom w:val="single" w:sz="24" w:space="0" w:color="FDA023" w:themeColor="accent1"/>
        <w:right w:val="single" w:sz="24" w:space="0" w:color="FDA023" w:themeColor="accent1"/>
      </w:pBdr>
      <w:shd w:val="clear" w:color="auto" w:fill="FDA023" w:themeFill="accent1"/>
      <w:spacing w:after="0"/>
      <w:outlineLvl w:val="0"/>
    </w:pPr>
    <w:rPr>
      <w:b/>
      <w:bCs/>
      <w:caps/>
      <w:color w:val="FFFFFF" w:themeColor="background1"/>
      <w:spacing w:val="15"/>
      <w:sz w:val="22"/>
      <w:szCs w:val="22"/>
    </w:rPr>
  </w:style>
  <w:style w:type="paragraph" w:styleId="Ttulo2">
    <w:name w:val="heading 2"/>
    <w:basedOn w:val="Normal"/>
    <w:next w:val="Normal"/>
    <w:link w:val="Ttulo2Car"/>
    <w:uiPriority w:val="9"/>
    <w:unhideWhenUsed/>
    <w:qFormat/>
    <w:rsid w:val="00A02E74"/>
    <w:pPr>
      <w:pBdr>
        <w:top w:val="single" w:sz="24" w:space="0" w:color="FEEBD2" w:themeColor="accent1" w:themeTint="33"/>
        <w:left w:val="single" w:sz="24" w:space="0" w:color="FEEBD2" w:themeColor="accent1" w:themeTint="33"/>
        <w:bottom w:val="single" w:sz="24" w:space="0" w:color="FEEBD2" w:themeColor="accent1" w:themeTint="33"/>
        <w:right w:val="single" w:sz="24" w:space="0" w:color="FEEBD2" w:themeColor="accent1" w:themeTint="33"/>
      </w:pBdr>
      <w:shd w:val="clear" w:color="auto" w:fill="FEEBD2" w:themeFill="accent1" w:themeFillTint="33"/>
      <w:spacing w:after="0"/>
      <w:outlineLvl w:val="1"/>
    </w:pPr>
    <w:rPr>
      <w:caps/>
      <w:spacing w:val="15"/>
      <w:sz w:val="22"/>
      <w:szCs w:val="22"/>
    </w:rPr>
  </w:style>
  <w:style w:type="paragraph" w:styleId="Ttulo3">
    <w:name w:val="heading 3"/>
    <w:basedOn w:val="Normal"/>
    <w:next w:val="Normal"/>
    <w:link w:val="Ttulo3Car"/>
    <w:uiPriority w:val="9"/>
    <w:unhideWhenUsed/>
    <w:qFormat/>
    <w:rsid w:val="00A02E74"/>
    <w:pPr>
      <w:pBdr>
        <w:top w:val="single" w:sz="6" w:space="2" w:color="FDA023" w:themeColor="accent1"/>
        <w:left w:val="single" w:sz="6" w:space="2" w:color="FDA023" w:themeColor="accent1"/>
      </w:pBdr>
      <w:spacing w:before="300" w:after="0"/>
      <w:outlineLvl w:val="2"/>
    </w:pPr>
    <w:rPr>
      <w:caps/>
      <w:color w:val="8E5101" w:themeColor="accent1" w:themeShade="7F"/>
      <w:spacing w:val="15"/>
      <w:sz w:val="22"/>
      <w:szCs w:val="22"/>
    </w:rPr>
  </w:style>
  <w:style w:type="paragraph" w:styleId="Ttulo4">
    <w:name w:val="heading 4"/>
    <w:basedOn w:val="Normal"/>
    <w:next w:val="Normal"/>
    <w:link w:val="Ttulo4Car"/>
    <w:uiPriority w:val="9"/>
    <w:unhideWhenUsed/>
    <w:qFormat/>
    <w:rsid w:val="00A02E74"/>
    <w:pPr>
      <w:pBdr>
        <w:top w:val="dotted" w:sz="6" w:space="2" w:color="FDA023" w:themeColor="accent1"/>
        <w:left w:val="dotted" w:sz="6" w:space="2" w:color="FDA023" w:themeColor="accent1"/>
      </w:pBdr>
      <w:spacing w:before="300" w:after="0"/>
      <w:outlineLvl w:val="3"/>
    </w:pPr>
    <w:rPr>
      <w:caps/>
      <w:color w:val="D57B02" w:themeColor="accent1" w:themeShade="BF"/>
      <w:spacing w:val="10"/>
      <w:sz w:val="22"/>
      <w:szCs w:val="22"/>
    </w:rPr>
  </w:style>
  <w:style w:type="paragraph" w:styleId="Ttulo5">
    <w:name w:val="heading 5"/>
    <w:basedOn w:val="Normal"/>
    <w:next w:val="Normal"/>
    <w:link w:val="Ttulo5Car"/>
    <w:uiPriority w:val="9"/>
    <w:unhideWhenUsed/>
    <w:qFormat/>
    <w:rsid w:val="00A02E74"/>
    <w:pPr>
      <w:pBdr>
        <w:bottom w:val="single" w:sz="6" w:space="1" w:color="FDA023" w:themeColor="accent1"/>
      </w:pBdr>
      <w:spacing w:before="300" w:after="0"/>
      <w:outlineLvl w:val="4"/>
    </w:pPr>
    <w:rPr>
      <w:caps/>
      <w:color w:val="D57B02" w:themeColor="accent1" w:themeShade="BF"/>
      <w:spacing w:val="10"/>
      <w:sz w:val="22"/>
      <w:szCs w:val="22"/>
    </w:rPr>
  </w:style>
  <w:style w:type="paragraph" w:styleId="Ttulo6">
    <w:name w:val="heading 6"/>
    <w:basedOn w:val="Normal"/>
    <w:next w:val="Normal"/>
    <w:link w:val="Ttulo6Car"/>
    <w:uiPriority w:val="9"/>
    <w:unhideWhenUsed/>
    <w:qFormat/>
    <w:rsid w:val="00A02E74"/>
    <w:pPr>
      <w:pBdr>
        <w:bottom w:val="dotted" w:sz="6" w:space="1" w:color="FDA023" w:themeColor="accent1"/>
      </w:pBdr>
      <w:spacing w:before="300" w:after="0"/>
      <w:outlineLvl w:val="5"/>
    </w:pPr>
    <w:rPr>
      <w:caps/>
      <w:color w:val="D57B02" w:themeColor="accent1" w:themeShade="BF"/>
      <w:spacing w:val="10"/>
      <w:sz w:val="22"/>
      <w:szCs w:val="22"/>
    </w:rPr>
  </w:style>
  <w:style w:type="paragraph" w:styleId="Ttulo7">
    <w:name w:val="heading 7"/>
    <w:basedOn w:val="Normal"/>
    <w:next w:val="Normal"/>
    <w:link w:val="Ttulo7Car"/>
    <w:uiPriority w:val="9"/>
    <w:semiHidden/>
    <w:unhideWhenUsed/>
    <w:qFormat/>
    <w:rsid w:val="00A02E74"/>
    <w:pPr>
      <w:spacing w:before="300" w:after="0"/>
      <w:outlineLvl w:val="6"/>
    </w:pPr>
    <w:rPr>
      <w:caps/>
      <w:color w:val="D57B02" w:themeColor="accent1" w:themeShade="BF"/>
      <w:spacing w:val="10"/>
      <w:sz w:val="22"/>
      <w:szCs w:val="22"/>
    </w:rPr>
  </w:style>
  <w:style w:type="paragraph" w:styleId="Ttulo8">
    <w:name w:val="heading 8"/>
    <w:basedOn w:val="Normal"/>
    <w:next w:val="Normal"/>
    <w:link w:val="Ttulo8Car"/>
    <w:uiPriority w:val="9"/>
    <w:semiHidden/>
    <w:unhideWhenUsed/>
    <w:qFormat/>
    <w:rsid w:val="00A02E74"/>
    <w:pPr>
      <w:spacing w:before="300" w:after="0"/>
      <w:outlineLvl w:val="7"/>
    </w:pPr>
    <w:rPr>
      <w:caps/>
      <w:spacing w:val="10"/>
      <w:sz w:val="18"/>
      <w:szCs w:val="18"/>
    </w:rPr>
  </w:style>
  <w:style w:type="paragraph" w:styleId="Ttulo9">
    <w:name w:val="heading 9"/>
    <w:basedOn w:val="Normal"/>
    <w:next w:val="Normal"/>
    <w:link w:val="Ttulo9Car"/>
    <w:uiPriority w:val="9"/>
    <w:semiHidden/>
    <w:unhideWhenUsed/>
    <w:qFormat/>
    <w:rsid w:val="00A02E74"/>
    <w:pPr>
      <w:spacing w:before="300" w:after="0"/>
      <w:outlineLvl w:val="8"/>
    </w:pPr>
    <w:rPr>
      <w:i/>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99"/>
    <w:rsid w:val="00327C4E"/>
    <w:pPr>
      <w:spacing w:before="0"/>
    </w:pPr>
  </w:style>
  <w:style w:type="character" w:customStyle="1" w:styleId="TextoindependienteCar">
    <w:name w:val="Texto independiente Car"/>
    <w:basedOn w:val="Fuentedeprrafopredeter"/>
    <w:link w:val="Textoindependiente"/>
    <w:uiPriority w:val="99"/>
    <w:semiHidden/>
    <w:rsid w:val="00327C4E"/>
    <w:rPr>
      <w:rFonts w:ascii="Verdana" w:eastAsia="Times New Roman" w:hAnsi="Verdana" w:cs="Times New Roman"/>
      <w:color w:val="6A6A6A"/>
      <w:sz w:val="20"/>
      <w:szCs w:val="24"/>
      <w:lang w:val="es-ES_tradnl"/>
    </w:rPr>
  </w:style>
  <w:style w:type="paragraph" w:customStyle="1" w:styleId="Heading">
    <w:name w:val="Heading"/>
    <w:basedOn w:val="Normal"/>
    <w:next w:val="Textoindependiente"/>
    <w:uiPriority w:val="99"/>
    <w:rsid w:val="00327C4E"/>
    <w:pPr>
      <w:keepNext/>
    </w:pPr>
    <w:rPr>
      <w:rFonts w:ascii="Arial" w:hAnsi="Arial" w:cs="Tahoma"/>
      <w:sz w:val="28"/>
      <w:szCs w:val="28"/>
    </w:rPr>
  </w:style>
  <w:style w:type="character" w:customStyle="1" w:styleId="Ttulo1Car">
    <w:name w:val="Título 1 Car"/>
    <w:basedOn w:val="Fuentedeprrafopredeter"/>
    <w:link w:val="Ttulo1"/>
    <w:uiPriority w:val="9"/>
    <w:rsid w:val="00C528CB"/>
    <w:rPr>
      <w:b/>
      <w:bCs/>
      <w:caps/>
      <w:color w:val="FFFFFF" w:themeColor="background1"/>
      <w:spacing w:val="15"/>
      <w:shd w:val="clear" w:color="auto" w:fill="FDA023" w:themeFill="accent1"/>
    </w:rPr>
  </w:style>
  <w:style w:type="character" w:customStyle="1" w:styleId="Ttulo2Car">
    <w:name w:val="Título 2 Car"/>
    <w:basedOn w:val="Fuentedeprrafopredeter"/>
    <w:link w:val="Ttulo2"/>
    <w:uiPriority w:val="9"/>
    <w:rsid w:val="00A02E74"/>
    <w:rPr>
      <w:caps/>
      <w:spacing w:val="15"/>
      <w:shd w:val="clear" w:color="auto" w:fill="FEEBD2" w:themeFill="accent1" w:themeFillTint="33"/>
    </w:rPr>
  </w:style>
  <w:style w:type="character" w:customStyle="1" w:styleId="Ttulo3Car">
    <w:name w:val="Título 3 Car"/>
    <w:basedOn w:val="Fuentedeprrafopredeter"/>
    <w:link w:val="Ttulo3"/>
    <w:uiPriority w:val="9"/>
    <w:rsid w:val="00A02E74"/>
    <w:rPr>
      <w:caps/>
      <w:color w:val="8E5101" w:themeColor="accent1" w:themeShade="7F"/>
      <w:spacing w:val="15"/>
    </w:rPr>
  </w:style>
  <w:style w:type="character" w:customStyle="1" w:styleId="Ttulo4Car">
    <w:name w:val="Título 4 Car"/>
    <w:basedOn w:val="Fuentedeprrafopredeter"/>
    <w:link w:val="Ttulo4"/>
    <w:uiPriority w:val="9"/>
    <w:rsid w:val="00A02E74"/>
    <w:rPr>
      <w:caps/>
      <w:color w:val="D57B02" w:themeColor="accent1" w:themeShade="BF"/>
      <w:spacing w:val="10"/>
    </w:rPr>
  </w:style>
  <w:style w:type="character" w:customStyle="1" w:styleId="Ttulo5Car">
    <w:name w:val="Título 5 Car"/>
    <w:basedOn w:val="Fuentedeprrafopredeter"/>
    <w:link w:val="Ttulo5"/>
    <w:uiPriority w:val="9"/>
    <w:rsid w:val="00A02E74"/>
    <w:rPr>
      <w:caps/>
      <w:color w:val="D57B02" w:themeColor="accent1" w:themeShade="BF"/>
      <w:spacing w:val="10"/>
    </w:rPr>
  </w:style>
  <w:style w:type="character" w:customStyle="1" w:styleId="Ttulo6Car">
    <w:name w:val="Título 6 Car"/>
    <w:basedOn w:val="Fuentedeprrafopredeter"/>
    <w:link w:val="Ttulo6"/>
    <w:uiPriority w:val="9"/>
    <w:rsid w:val="00A02E74"/>
    <w:rPr>
      <w:caps/>
      <w:color w:val="D57B02" w:themeColor="accent1" w:themeShade="BF"/>
      <w:spacing w:val="10"/>
    </w:rPr>
  </w:style>
  <w:style w:type="paragraph" w:styleId="Lista">
    <w:name w:val="List"/>
    <w:basedOn w:val="Textoindependiente"/>
    <w:uiPriority w:val="99"/>
    <w:rsid w:val="00327C4E"/>
    <w:rPr>
      <w:rFonts w:cs="Tahoma"/>
    </w:rPr>
  </w:style>
  <w:style w:type="paragraph" w:styleId="Epgrafe">
    <w:name w:val="caption"/>
    <w:basedOn w:val="Normal"/>
    <w:next w:val="Normal"/>
    <w:uiPriority w:val="35"/>
    <w:unhideWhenUsed/>
    <w:qFormat/>
    <w:rsid w:val="00A02E74"/>
    <w:rPr>
      <w:b/>
      <w:bCs/>
      <w:color w:val="D57B02" w:themeColor="accent1" w:themeShade="BF"/>
      <w:sz w:val="16"/>
      <w:szCs w:val="16"/>
    </w:rPr>
  </w:style>
  <w:style w:type="paragraph" w:customStyle="1" w:styleId="Index">
    <w:name w:val="Index"/>
    <w:basedOn w:val="Normal"/>
    <w:uiPriority w:val="99"/>
    <w:rsid w:val="00327C4E"/>
    <w:rPr>
      <w:rFonts w:cs="Tahoma"/>
    </w:rPr>
  </w:style>
  <w:style w:type="paragraph" w:styleId="TDC1">
    <w:name w:val="toc 1"/>
    <w:basedOn w:val="Normal"/>
    <w:next w:val="Normal"/>
    <w:uiPriority w:val="39"/>
    <w:rsid w:val="00327C4E"/>
  </w:style>
  <w:style w:type="paragraph" w:styleId="TDC2">
    <w:name w:val="toc 2"/>
    <w:basedOn w:val="Normal"/>
    <w:next w:val="Normal"/>
    <w:uiPriority w:val="39"/>
    <w:rsid w:val="00327C4E"/>
    <w:pPr>
      <w:tabs>
        <w:tab w:val="right" w:leader="dot" w:pos="9628"/>
      </w:tabs>
      <w:ind w:left="200"/>
    </w:pPr>
  </w:style>
  <w:style w:type="paragraph" w:styleId="TDC3">
    <w:name w:val="toc 3"/>
    <w:basedOn w:val="Normal"/>
    <w:next w:val="Normal"/>
    <w:uiPriority w:val="39"/>
    <w:rsid w:val="00327C4E"/>
    <w:pPr>
      <w:ind w:left="400"/>
    </w:pPr>
  </w:style>
  <w:style w:type="paragraph" w:styleId="TDC4">
    <w:name w:val="toc 4"/>
    <w:basedOn w:val="Index"/>
    <w:uiPriority w:val="99"/>
    <w:rsid w:val="00327C4E"/>
    <w:pPr>
      <w:tabs>
        <w:tab w:val="right" w:leader="dot" w:pos="9637"/>
      </w:tabs>
      <w:ind w:left="849"/>
    </w:pPr>
  </w:style>
  <w:style w:type="paragraph" w:styleId="TDC5">
    <w:name w:val="toc 5"/>
    <w:basedOn w:val="Index"/>
    <w:uiPriority w:val="99"/>
    <w:rsid w:val="00327C4E"/>
    <w:pPr>
      <w:tabs>
        <w:tab w:val="right" w:leader="dot" w:pos="9637"/>
      </w:tabs>
      <w:ind w:left="1132"/>
    </w:pPr>
  </w:style>
  <w:style w:type="paragraph" w:styleId="TDC6">
    <w:name w:val="toc 6"/>
    <w:basedOn w:val="Index"/>
    <w:uiPriority w:val="99"/>
    <w:rsid w:val="00327C4E"/>
    <w:pPr>
      <w:tabs>
        <w:tab w:val="right" w:leader="dot" w:pos="9637"/>
      </w:tabs>
      <w:ind w:left="1415"/>
    </w:pPr>
  </w:style>
  <w:style w:type="paragraph" w:styleId="TDC7">
    <w:name w:val="toc 7"/>
    <w:basedOn w:val="Index"/>
    <w:uiPriority w:val="99"/>
    <w:rsid w:val="00327C4E"/>
    <w:pPr>
      <w:tabs>
        <w:tab w:val="right" w:leader="dot" w:pos="9637"/>
      </w:tabs>
      <w:ind w:left="1698"/>
    </w:pPr>
  </w:style>
  <w:style w:type="paragraph" w:styleId="TDC8">
    <w:name w:val="toc 8"/>
    <w:basedOn w:val="Index"/>
    <w:uiPriority w:val="99"/>
    <w:rsid w:val="00327C4E"/>
    <w:pPr>
      <w:tabs>
        <w:tab w:val="right" w:leader="dot" w:pos="9637"/>
      </w:tabs>
      <w:ind w:left="1981"/>
    </w:pPr>
  </w:style>
  <w:style w:type="paragraph" w:styleId="TDC9">
    <w:name w:val="toc 9"/>
    <w:basedOn w:val="Index"/>
    <w:uiPriority w:val="99"/>
    <w:rsid w:val="00327C4E"/>
    <w:pPr>
      <w:tabs>
        <w:tab w:val="right" w:leader="dot" w:pos="9637"/>
      </w:tabs>
      <w:ind w:left="2264"/>
    </w:pPr>
  </w:style>
  <w:style w:type="paragraph" w:customStyle="1" w:styleId="Contents10">
    <w:name w:val="Contents 10"/>
    <w:basedOn w:val="Index"/>
    <w:uiPriority w:val="99"/>
    <w:rsid w:val="00327C4E"/>
    <w:pPr>
      <w:tabs>
        <w:tab w:val="right" w:leader="dot" w:pos="9637"/>
      </w:tabs>
      <w:ind w:left="2547"/>
    </w:pPr>
  </w:style>
  <w:style w:type="paragraph" w:customStyle="1" w:styleId="EstiloJustificado">
    <w:name w:val="Estilo Justificado"/>
    <w:basedOn w:val="Normal"/>
    <w:uiPriority w:val="99"/>
    <w:rsid w:val="00327C4E"/>
  </w:style>
  <w:style w:type="paragraph" w:customStyle="1" w:styleId="Enumeracin">
    <w:name w:val="Enumeración"/>
    <w:basedOn w:val="Normal"/>
    <w:uiPriority w:val="99"/>
    <w:rsid w:val="00327C4E"/>
    <w:pPr>
      <w:spacing w:before="0" w:after="0"/>
      <w:ind w:left="708"/>
    </w:pPr>
  </w:style>
  <w:style w:type="paragraph" w:styleId="Tabladeilustraciones">
    <w:name w:val="table of figures"/>
    <w:basedOn w:val="Normal"/>
    <w:next w:val="Normal"/>
    <w:uiPriority w:val="99"/>
    <w:rsid w:val="00327C4E"/>
    <w:pPr>
      <w:spacing w:before="0" w:after="0"/>
      <w:ind w:left="480" w:hanging="480"/>
    </w:pPr>
    <w:rPr>
      <w:smallCaps/>
    </w:rPr>
  </w:style>
  <w:style w:type="character" w:customStyle="1" w:styleId="Internetlink">
    <w:name w:val="Internet link"/>
    <w:basedOn w:val="Fuentedeprrafopredeter"/>
    <w:uiPriority w:val="99"/>
    <w:rsid w:val="00327C4E"/>
    <w:rPr>
      <w:rFonts w:eastAsia="Times New Roman" w:cs="Tahoma"/>
      <w:color w:val="D03505"/>
      <w:u w:val="single"/>
    </w:rPr>
  </w:style>
  <w:style w:type="character" w:customStyle="1" w:styleId="VisitedInternetLink">
    <w:name w:val="Visited Internet Link"/>
    <w:basedOn w:val="Fuentedeprrafopredeter"/>
    <w:uiPriority w:val="99"/>
    <w:rsid w:val="00327C4E"/>
    <w:rPr>
      <w:rFonts w:eastAsia="Times New Roman" w:cs="Tahoma"/>
      <w:color w:val="FF7045"/>
      <w:u w:val="single"/>
    </w:rPr>
  </w:style>
  <w:style w:type="character" w:customStyle="1" w:styleId="WW8Num1z0">
    <w:name w:val="WW8Num1z0"/>
    <w:uiPriority w:val="99"/>
    <w:rsid w:val="00327C4E"/>
    <w:rPr>
      <w:rFonts w:ascii="Wingdings" w:eastAsia="Times New Roman" w:hAnsi="Wingdings" w:cs="Tahoma"/>
    </w:rPr>
  </w:style>
  <w:style w:type="character" w:customStyle="1" w:styleId="WW8Num1z3">
    <w:name w:val="WW8Num1z3"/>
    <w:uiPriority w:val="99"/>
    <w:rsid w:val="00327C4E"/>
    <w:rPr>
      <w:rFonts w:ascii="Symbol" w:eastAsia="Times New Roman" w:hAnsi="Symbol" w:cs="Tahoma"/>
    </w:rPr>
  </w:style>
  <w:style w:type="character" w:customStyle="1" w:styleId="WW8Num3z1">
    <w:name w:val="WW8Num3z1"/>
    <w:uiPriority w:val="99"/>
    <w:rsid w:val="00327C4E"/>
    <w:rPr>
      <w:rFonts w:ascii="Wingdings" w:eastAsia="Times New Roman" w:hAnsi="Wingdings" w:cs="Tahoma"/>
    </w:rPr>
  </w:style>
  <w:style w:type="character" w:customStyle="1" w:styleId="WW8Num3z3">
    <w:name w:val="WW8Num3z3"/>
    <w:uiPriority w:val="99"/>
    <w:rsid w:val="00327C4E"/>
    <w:rPr>
      <w:rFonts w:ascii="Symbol" w:eastAsia="Times New Roman" w:hAnsi="Symbol" w:cs="Tahoma"/>
    </w:rPr>
  </w:style>
  <w:style w:type="character" w:customStyle="1" w:styleId="WW8Num4z0">
    <w:name w:val="WW8Num4z0"/>
    <w:uiPriority w:val="99"/>
    <w:rsid w:val="00327C4E"/>
    <w:rPr>
      <w:rFonts w:ascii="Wingdings" w:eastAsia="Times New Roman" w:hAnsi="Wingdings" w:cs="Tahoma"/>
    </w:rPr>
  </w:style>
  <w:style w:type="character" w:customStyle="1" w:styleId="WW8Num4z3">
    <w:name w:val="WW8Num4z3"/>
    <w:uiPriority w:val="99"/>
    <w:rsid w:val="00327C4E"/>
    <w:rPr>
      <w:rFonts w:ascii="Symbol" w:eastAsia="Times New Roman" w:hAnsi="Symbol" w:cs="Tahoma"/>
    </w:rPr>
  </w:style>
  <w:style w:type="character" w:customStyle="1" w:styleId="WW8Num5z0">
    <w:name w:val="WW8Num5z0"/>
    <w:uiPriority w:val="99"/>
    <w:rsid w:val="00327C4E"/>
    <w:rPr>
      <w:rFonts w:ascii="Wingdings" w:eastAsia="Times New Roman" w:hAnsi="Wingdings" w:cs="Tahoma"/>
    </w:rPr>
  </w:style>
  <w:style w:type="character" w:customStyle="1" w:styleId="WW8Num5z3">
    <w:name w:val="WW8Num5z3"/>
    <w:uiPriority w:val="99"/>
    <w:rsid w:val="00327C4E"/>
    <w:rPr>
      <w:rFonts w:ascii="Symbol" w:eastAsia="Times New Roman" w:hAnsi="Symbol" w:cs="Tahoma"/>
    </w:rPr>
  </w:style>
  <w:style w:type="character" w:customStyle="1" w:styleId="EstiloJustificadoCar">
    <w:name w:val="Estilo Justificado Car"/>
    <w:basedOn w:val="Fuentedeprrafopredeter"/>
    <w:uiPriority w:val="99"/>
    <w:rsid w:val="00327C4E"/>
    <w:rPr>
      <w:rFonts w:ascii="Verdana" w:eastAsia="Times New Roman" w:hAnsi="Verdana" w:cs="Tahoma"/>
      <w:color w:val="6A6A6A"/>
      <w:lang w:val="es-ES_tradnl"/>
    </w:rPr>
  </w:style>
  <w:style w:type="paragraph" w:styleId="Sinespaciado">
    <w:name w:val="No Spacing"/>
    <w:basedOn w:val="Normal"/>
    <w:link w:val="SinespaciadoCar"/>
    <w:uiPriority w:val="1"/>
    <w:qFormat/>
    <w:rsid w:val="00A02E74"/>
    <w:pPr>
      <w:spacing w:before="0" w:after="0" w:line="240" w:lineRule="auto"/>
    </w:pPr>
  </w:style>
  <w:style w:type="character" w:customStyle="1" w:styleId="SinespaciadoCar">
    <w:name w:val="Sin espaciado Car"/>
    <w:basedOn w:val="Fuentedeprrafopredeter"/>
    <w:link w:val="Sinespaciado"/>
    <w:uiPriority w:val="1"/>
    <w:rsid w:val="00A02E74"/>
    <w:rPr>
      <w:sz w:val="20"/>
      <w:szCs w:val="20"/>
    </w:rPr>
  </w:style>
  <w:style w:type="paragraph" w:styleId="Textodeglobo">
    <w:name w:val="Balloon Text"/>
    <w:basedOn w:val="Normal"/>
    <w:link w:val="TextodegloboCar"/>
    <w:uiPriority w:val="99"/>
    <w:semiHidden/>
    <w:unhideWhenUsed/>
    <w:rsid w:val="00110500"/>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10500"/>
    <w:rPr>
      <w:rFonts w:ascii="Tahoma" w:eastAsia="Times New Roman" w:hAnsi="Tahoma" w:cs="Tahoma"/>
      <w:color w:val="6A6A6A"/>
      <w:sz w:val="16"/>
      <w:szCs w:val="16"/>
      <w:lang w:val="es-ES_tradnl"/>
    </w:rPr>
  </w:style>
  <w:style w:type="paragraph" w:styleId="Ttulo">
    <w:name w:val="Title"/>
    <w:basedOn w:val="Normal"/>
    <w:next w:val="Normal"/>
    <w:link w:val="TtuloCar"/>
    <w:uiPriority w:val="10"/>
    <w:qFormat/>
    <w:rsid w:val="00A02E74"/>
    <w:pPr>
      <w:spacing w:before="720"/>
    </w:pPr>
    <w:rPr>
      <w:caps/>
      <w:color w:val="FDA023" w:themeColor="accent1"/>
      <w:spacing w:val="10"/>
      <w:kern w:val="28"/>
      <w:sz w:val="52"/>
      <w:szCs w:val="52"/>
    </w:rPr>
  </w:style>
  <w:style w:type="character" w:customStyle="1" w:styleId="TtuloCar">
    <w:name w:val="Título Car"/>
    <w:basedOn w:val="Fuentedeprrafopredeter"/>
    <w:link w:val="Ttulo"/>
    <w:uiPriority w:val="10"/>
    <w:rsid w:val="00A02E74"/>
    <w:rPr>
      <w:caps/>
      <w:color w:val="FDA023" w:themeColor="accent1"/>
      <w:spacing w:val="10"/>
      <w:kern w:val="28"/>
      <w:sz w:val="52"/>
      <w:szCs w:val="52"/>
    </w:rPr>
  </w:style>
  <w:style w:type="character" w:customStyle="1" w:styleId="Ttulo7Car">
    <w:name w:val="Título 7 Car"/>
    <w:basedOn w:val="Fuentedeprrafopredeter"/>
    <w:link w:val="Ttulo7"/>
    <w:uiPriority w:val="9"/>
    <w:semiHidden/>
    <w:rsid w:val="00A02E74"/>
    <w:rPr>
      <w:caps/>
      <w:color w:val="D57B02" w:themeColor="accent1" w:themeShade="BF"/>
      <w:spacing w:val="10"/>
    </w:rPr>
  </w:style>
  <w:style w:type="character" w:customStyle="1" w:styleId="Ttulo8Car">
    <w:name w:val="Título 8 Car"/>
    <w:basedOn w:val="Fuentedeprrafopredeter"/>
    <w:link w:val="Ttulo8"/>
    <w:uiPriority w:val="9"/>
    <w:semiHidden/>
    <w:rsid w:val="00A02E74"/>
    <w:rPr>
      <w:caps/>
      <w:spacing w:val="10"/>
      <w:sz w:val="18"/>
      <w:szCs w:val="18"/>
    </w:rPr>
  </w:style>
  <w:style w:type="character" w:customStyle="1" w:styleId="Ttulo9Car">
    <w:name w:val="Título 9 Car"/>
    <w:basedOn w:val="Fuentedeprrafopredeter"/>
    <w:link w:val="Ttulo9"/>
    <w:uiPriority w:val="9"/>
    <w:semiHidden/>
    <w:rsid w:val="00A02E74"/>
    <w:rPr>
      <w:i/>
      <w:caps/>
      <w:spacing w:val="10"/>
      <w:sz w:val="18"/>
      <w:szCs w:val="18"/>
    </w:rPr>
  </w:style>
  <w:style w:type="paragraph" w:styleId="Subttulo">
    <w:name w:val="Subtitle"/>
    <w:basedOn w:val="Normal"/>
    <w:next w:val="Normal"/>
    <w:link w:val="SubttuloCar"/>
    <w:uiPriority w:val="11"/>
    <w:qFormat/>
    <w:rsid w:val="00A02E74"/>
    <w:pPr>
      <w:spacing w:after="1000" w:line="240" w:lineRule="auto"/>
    </w:pPr>
    <w:rPr>
      <w:caps/>
      <w:color w:val="595959" w:themeColor="text1" w:themeTint="A6"/>
      <w:spacing w:val="10"/>
      <w:sz w:val="24"/>
      <w:szCs w:val="24"/>
    </w:rPr>
  </w:style>
  <w:style w:type="character" w:customStyle="1" w:styleId="SubttuloCar">
    <w:name w:val="Subtítulo Car"/>
    <w:basedOn w:val="Fuentedeprrafopredeter"/>
    <w:link w:val="Subttulo"/>
    <w:uiPriority w:val="11"/>
    <w:rsid w:val="00A02E74"/>
    <w:rPr>
      <w:caps/>
      <w:color w:val="595959" w:themeColor="text1" w:themeTint="A6"/>
      <w:spacing w:val="10"/>
      <w:sz w:val="24"/>
      <w:szCs w:val="24"/>
    </w:rPr>
  </w:style>
  <w:style w:type="character" w:styleId="Textoennegrita">
    <w:name w:val="Strong"/>
    <w:uiPriority w:val="22"/>
    <w:qFormat/>
    <w:rsid w:val="00A02E74"/>
    <w:rPr>
      <w:b/>
      <w:bCs/>
    </w:rPr>
  </w:style>
  <w:style w:type="character" w:styleId="nfasis">
    <w:name w:val="Emphasis"/>
    <w:uiPriority w:val="20"/>
    <w:qFormat/>
    <w:rsid w:val="00A02E74"/>
    <w:rPr>
      <w:caps/>
      <w:color w:val="8E5101" w:themeColor="accent1" w:themeShade="7F"/>
      <w:spacing w:val="5"/>
    </w:rPr>
  </w:style>
  <w:style w:type="paragraph" w:styleId="Prrafodelista">
    <w:name w:val="List Paragraph"/>
    <w:basedOn w:val="Normal"/>
    <w:uiPriority w:val="34"/>
    <w:qFormat/>
    <w:rsid w:val="00A02E74"/>
    <w:pPr>
      <w:ind w:left="720"/>
      <w:contextualSpacing/>
    </w:pPr>
  </w:style>
  <w:style w:type="paragraph" w:styleId="Cita">
    <w:name w:val="Quote"/>
    <w:basedOn w:val="Normal"/>
    <w:next w:val="Normal"/>
    <w:link w:val="CitaCar"/>
    <w:uiPriority w:val="29"/>
    <w:qFormat/>
    <w:rsid w:val="00A02E74"/>
    <w:rPr>
      <w:i/>
      <w:iCs/>
    </w:rPr>
  </w:style>
  <w:style w:type="character" w:customStyle="1" w:styleId="CitaCar">
    <w:name w:val="Cita Car"/>
    <w:basedOn w:val="Fuentedeprrafopredeter"/>
    <w:link w:val="Cita"/>
    <w:uiPriority w:val="29"/>
    <w:rsid w:val="00A02E74"/>
    <w:rPr>
      <w:i/>
      <w:iCs/>
      <w:sz w:val="20"/>
      <w:szCs w:val="20"/>
    </w:rPr>
  </w:style>
  <w:style w:type="paragraph" w:styleId="Citadestacada">
    <w:name w:val="Intense Quote"/>
    <w:basedOn w:val="Normal"/>
    <w:next w:val="Normal"/>
    <w:link w:val="CitadestacadaCar"/>
    <w:uiPriority w:val="30"/>
    <w:qFormat/>
    <w:rsid w:val="00A02E74"/>
    <w:pPr>
      <w:pBdr>
        <w:top w:val="single" w:sz="4" w:space="10" w:color="FDA023" w:themeColor="accent1"/>
        <w:left w:val="single" w:sz="4" w:space="10" w:color="FDA023" w:themeColor="accent1"/>
      </w:pBdr>
      <w:spacing w:after="0"/>
      <w:ind w:left="1296" w:right="1152"/>
      <w:jc w:val="both"/>
    </w:pPr>
    <w:rPr>
      <w:i/>
      <w:iCs/>
      <w:color w:val="FDA023" w:themeColor="accent1"/>
    </w:rPr>
  </w:style>
  <w:style w:type="character" w:customStyle="1" w:styleId="CitadestacadaCar">
    <w:name w:val="Cita destacada Car"/>
    <w:basedOn w:val="Fuentedeprrafopredeter"/>
    <w:link w:val="Citadestacada"/>
    <w:uiPriority w:val="30"/>
    <w:rsid w:val="00A02E74"/>
    <w:rPr>
      <w:i/>
      <w:iCs/>
      <w:color w:val="FDA023" w:themeColor="accent1"/>
      <w:sz w:val="20"/>
      <w:szCs w:val="20"/>
    </w:rPr>
  </w:style>
  <w:style w:type="character" w:styleId="nfasissutil">
    <w:name w:val="Subtle Emphasis"/>
    <w:uiPriority w:val="19"/>
    <w:qFormat/>
    <w:rsid w:val="00A02E74"/>
    <w:rPr>
      <w:i/>
      <w:iCs/>
      <w:color w:val="8E5101" w:themeColor="accent1" w:themeShade="7F"/>
    </w:rPr>
  </w:style>
  <w:style w:type="character" w:styleId="nfasisintenso">
    <w:name w:val="Intense Emphasis"/>
    <w:uiPriority w:val="21"/>
    <w:qFormat/>
    <w:rsid w:val="00A02E74"/>
    <w:rPr>
      <w:b/>
      <w:bCs/>
      <w:caps/>
      <w:color w:val="8E5101" w:themeColor="accent1" w:themeShade="7F"/>
      <w:spacing w:val="10"/>
    </w:rPr>
  </w:style>
  <w:style w:type="character" w:styleId="Referenciasutil">
    <w:name w:val="Subtle Reference"/>
    <w:uiPriority w:val="31"/>
    <w:qFormat/>
    <w:rsid w:val="00A02E74"/>
    <w:rPr>
      <w:b/>
      <w:bCs/>
      <w:color w:val="FDA023" w:themeColor="accent1"/>
    </w:rPr>
  </w:style>
  <w:style w:type="character" w:styleId="Referenciaintensa">
    <w:name w:val="Intense Reference"/>
    <w:uiPriority w:val="32"/>
    <w:qFormat/>
    <w:rsid w:val="00A02E74"/>
    <w:rPr>
      <w:b/>
      <w:bCs/>
      <w:i/>
      <w:iCs/>
      <w:caps/>
      <w:color w:val="FDA023" w:themeColor="accent1"/>
    </w:rPr>
  </w:style>
  <w:style w:type="character" w:styleId="Ttulodellibro">
    <w:name w:val="Book Title"/>
    <w:uiPriority w:val="33"/>
    <w:qFormat/>
    <w:rsid w:val="00A02E74"/>
    <w:rPr>
      <w:b/>
      <w:bCs/>
      <w:i/>
      <w:iCs/>
      <w:spacing w:val="9"/>
    </w:rPr>
  </w:style>
  <w:style w:type="paragraph" w:styleId="TtulodeTDC">
    <w:name w:val="TOC Heading"/>
    <w:basedOn w:val="Ttulo1"/>
    <w:next w:val="Normal"/>
    <w:uiPriority w:val="39"/>
    <w:unhideWhenUsed/>
    <w:qFormat/>
    <w:rsid w:val="00A02E74"/>
    <w:pPr>
      <w:outlineLvl w:val="9"/>
    </w:pPr>
  </w:style>
  <w:style w:type="character" w:styleId="Hipervnculo">
    <w:name w:val="Hyperlink"/>
    <w:basedOn w:val="Fuentedeprrafopredeter"/>
    <w:uiPriority w:val="99"/>
    <w:unhideWhenUsed/>
    <w:rsid w:val="00BC6CCE"/>
    <w:rPr>
      <w:color w:val="D83E2C" w:themeColor="hyperlink"/>
      <w:u w:val="single"/>
    </w:rPr>
  </w:style>
  <w:style w:type="paragraph" w:styleId="Encabezado">
    <w:name w:val="header"/>
    <w:basedOn w:val="Normal"/>
    <w:link w:val="EncabezadoCar"/>
    <w:uiPriority w:val="99"/>
    <w:unhideWhenUsed/>
    <w:rsid w:val="003C51BD"/>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3C51BD"/>
    <w:rPr>
      <w:sz w:val="24"/>
      <w:szCs w:val="20"/>
    </w:rPr>
  </w:style>
  <w:style w:type="paragraph" w:styleId="Piedepgina">
    <w:name w:val="footer"/>
    <w:basedOn w:val="Normal"/>
    <w:link w:val="PiedepginaCar"/>
    <w:uiPriority w:val="99"/>
    <w:unhideWhenUsed/>
    <w:rsid w:val="003C51BD"/>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3C51BD"/>
    <w:rPr>
      <w:sz w:val="24"/>
      <w:szCs w:val="20"/>
    </w:rPr>
  </w:style>
  <w:style w:type="paragraph" w:customStyle="1" w:styleId="Cabeceradenota">
    <w:name w:val="Cabecera de nota"/>
    <w:basedOn w:val="Ttulo1"/>
    <w:link w:val="CabeceradenotaCar"/>
    <w:rsid w:val="007036AB"/>
    <w:pPr>
      <w:pBdr>
        <w:top w:val="single" w:sz="4" w:space="1" w:color="auto"/>
        <w:left w:val="single" w:sz="4" w:space="1" w:color="auto"/>
        <w:bottom w:val="single" w:sz="4" w:space="1" w:color="auto"/>
        <w:right w:val="single" w:sz="4" w:space="1" w:color="auto"/>
      </w:pBdr>
    </w:pPr>
  </w:style>
  <w:style w:type="paragraph" w:customStyle="1" w:styleId="Cabeceradenota2">
    <w:name w:val="Cabecera de nota 2"/>
    <w:basedOn w:val="Normal"/>
    <w:link w:val="Cabeceradenota2Car"/>
    <w:rsid w:val="00237F22"/>
    <w:pPr>
      <w:shd w:val="clear" w:color="auto" w:fill="FEEBD2" w:themeFill="accent1" w:themeFillTint="33"/>
      <w:spacing w:before="0" w:after="0"/>
    </w:pPr>
    <w:rPr>
      <w:caps/>
      <w:spacing w:val="15"/>
      <w:sz w:val="22"/>
    </w:rPr>
  </w:style>
  <w:style w:type="character" w:customStyle="1" w:styleId="CabeceradenotaCar">
    <w:name w:val="Cabecera de nota Car"/>
    <w:basedOn w:val="Ttulo1Car"/>
    <w:link w:val="Cabeceradenota"/>
    <w:rsid w:val="007036AB"/>
    <w:rPr>
      <w:b/>
      <w:bCs/>
      <w:caps/>
      <w:smallCaps w:val="0"/>
      <w:color w:val="FFFFFF" w:themeColor="background1"/>
      <w:spacing w:val="15"/>
      <w:shd w:val="clear" w:color="auto" w:fill="FDA023" w:themeFill="accent1"/>
      <w:lang w:val="es-AR"/>
    </w:rPr>
  </w:style>
  <w:style w:type="character" w:customStyle="1" w:styleId="Cabeceradenota2Car">
    <w:name w:val="Cabecera de nota 2 Car"/>
    <w:basedOn w:val="Fuentedeprrafopredeter"/>
    <w:link w:val="Cabeceradenota2"/>
    <w:rsid w:val="00237F22"/>
    <w:rPr>
      <w:caps/>
      <w:spacing w:val="15"/>
      <w:szCs w:val="20"/>
      <w:shd w:val="clear" w:color="auto" w:fill="FEEBD2" w:themeFill="accent1" w:themeFillTint="33"/>
    </w:rPr>
  </w:style>
  <w:style w:type="paragraph" w:customStyle="1" w:styleId="Ttulo4ennuevapgina">
    <w:name w:val="Título 4 en nueva página"/>
    <w:basedOn w:val="Ttulo4"/>
    <w:next w:val="Normal"/>
    <w:link w:val="Ttulo4ennuevapginaCar"/>
    <w:rsid w:val="00720D21"/>
    <w:pPr>
      <w:pageBreakBefore/>
    </w:pPr>
    <w:rPr>
      <w:lang w:val="es-AR"/>
    </w:rPr>
  </w:style>
  <w:style w:type="character" w:customStyle="1" w:styleId="Ttulo4ennuevapginaCar">
    <w:name w:val="Título 4 en nueva página Car"/>
    <w:basedOn w:val="Ttulo4Car"/>
    <w:link w:val="Ttulo4ennuevapgina"/>
    <w:rsid w:val="00720D21"/>
    <w:rPr>
      <w:caps/>
      <w:color w:val="D57B02" w:themeColor="accent1" w:themeShade="BF"/>
      <w:spacing w:val="10"/>
      <w:lang w:val="es-AR"/>
    </w:rPr>
  </w:style>
  <w:style w:type="paragraph" w:customStyle="1" w:styleId="Ttulo3ennuevapgina">
    <w:name w:val="Título 3 en nueva página"/>
    <w:basedOn w:val="Ttulo3"/>
    <w:next w:val="Normal"/>
    <w:link w:val="Ttulo3ennuevapginaCar"/>
    <w:rsid w:val="00DB288F"/>
  </w:style>
  <w:style w:type="paragraph" w:customStyle="1" w:styleId="Ttulo2ennuevapgina">
    <w:name w:val="Título 2 en nueva página"/>
    <w:basedOn w:val="Ttulo2"/>
    <w:next w:val="Normal"/>
    <w:link w:val="Ttulo2ennuevapginaCar"/>
    <w:rsid w:val="00FC203D"/>
    <w:pPr>
      <w:pageBreakBefore/>
    </w:pPr>
    <w:rPr>
      <w:snapToGrid w:val="0"/>
    </w:rPr>
  </w:style>
  <w:style w:type="character" w:customStyle="1" w:styleId="Ttulo3ennuevapginaCar">
    <w:name w:val="Título 3 en nueva página Car"/>
    <w:basedOn w:val="Ttulo3Car"/>
    <w:link w:val="Ttulo3ennuevapgina"/>
    <w:rsid w:val="003A3EA9"/>
    <w:rPr>
      <w:caps/>
      <w:color w:val="8E5101" w:themeColor="accent1" w:themeShade="7F"/>
      <w:spacing w:val="15"/>
    </w:rPr>
  </w:style>
  <w:style w:type="paragraph" w:customStyle="1" w:styleId="Ttulo1ennuevapgina">
    <w:name w:val="Título 1 en nueva página"/>
    <w:basedOn w:val="Ttulo1"/>
    <w:next w:val="Normal"/>
    <w:link w:val="Ttulo1ennuevapginaCar"/>
    <w:rsid w:val="00FC203D"/>
  </w:style>
  <w:style w:type="character" w:customStyle="1" w:styleId="Ttulo2ennuevapginaCar">
    <w:name w:val="Título 2 en nueva página Car"/>
    <w:basedOn w:val="Ttulo2Car"/>
    <w:link w:val="Ttulo2ennuevapgina"/>
    <w:rsid w:val="00FC203D"/>
    <w:rPr>
      <w:caps/>
      <w:snapToGrid w:val="0"/>
      <w:spacing w:val="15"/>
      <w:shd w:val="clear" w:color="auto" w:fill="FEEBD2" w:themeFill="accent1" w:themeFillTint="33"/>
    </w:rPr>
  </w:style>
  <w:style w:type="character" w:customStyle="1" w:styleId="Ttulo1ennuevapginaCar">
    <w:name w:val="Título 1 en nueva página Car"/>
    <w:basedOn w:val="Ttulo1Car"/>
    <w:link w:val="Ttulo1ennuevapgina"/>
    <w:rsid w:val="00FC203D"/>
    <w:rPr>
      <w:b/>
      <w:bCs/>
      <w:caps/>
      <w:smallCaps w:val="0"/>
      <w:color w:val="FFFFFF" w:themeColor="background1"/>
      <w:spacing w:val="15"/>
      <w:shd w:val="clear" w:color="auto" w:fill="FDA023" w:themeFill="accent1"/>
      <w:lang w:val="es-AR"/>
    </w:rPr>
  </w:style>
  <w:style w:type="character" w:styleId="Textodelmarcadordeposicin">
    <w:name w:val="Placeholder Text"/>
    <w:basedOn w:val="Fuentedeprrafopredeter"/>
    <w:uiPriority w:val="99"/>
    <w:semiHidden/>
    <w:rsid w:val="002E5DA5"/>
    <w:rPr>
      <w:color w:val="808080"/>
    </w:rPr>
  </w:style>
  <w:style w:type="table" w:styleId="Tablaconcuadrcula">
    <w:name w:val="Table Grid"/>
    <w:basedOn w:val="Tablanormal"/>
    <w:uiPriority w:val="59"/>
    <w:rsid w:val="008C1BE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semiHidden="0" w:uiPriority="35" w:qFormat="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A02E74"/>
    <w:rPr>
      <w:sz w:val="20"/>
      <w:szCs w:val="20"/>
    </w:rPr>
  </w:style>
  <w:style w:type="paragraph" w:styleId="Ttulo1">
    <w:name w:val="heading 1"/>
    <w:basedOn w:val="Normal"/>
    <w:next w:val="Normal"/>
    <w:link w:val="Ttulo1Car"/>
    <w:uiPriority w:val="9"/>
    <w:qFormat/>
    <w:rsid w:val="00C528CB"/>
    <w:pPr>
      <w:pageBreakBefore/>
      <w:pBdr>
        <w:top w:val="single" w:sz="24" w:space="0" w:color="FDA023" w:themeColor="accent1"/>
        <w:left w:val="single" w:sz="24" w:space="0" w:color="FDA023" w:themeColor="accent1"/>
        <w:bottom w:val="single" w:sz="24" w:space="0" w:color="FDA023" w:themeColor="accent1"/>
        <w:right w:val="single" w:sz="24" w:space="0" w:color="FDA023" w:themeColor="accent1"/>
      </w:pBdr>
      <w:shd w:val="clear" w:color="auto" w:fill="FDA023" w:themeFill="accent1"/>
      <w:spacing w:after="0"/>
      <w:outlineLvl w:val="0"/>
    </w:pPr>
    <w:rPr>
      <w:b/>
      <w:bCs/>
      <w:caps/>
      <w:color w:val="FFFFFF" w:themeColor="background1"/>
      <w:spacing w:val="15"/>
      <w:sz w:val="22"/>
      <w:szCs w:val="22"/>
    </w:rPr>
  </w:style>
  <w:style w:type="paragraph" w:styleId="Ttulo2">
    <w:name w:val="heading 2"/>
    <w:basedOn w:val="Normal"/>
    <w:next w:val="Normal"/>
    <w:link w:val="Ttulo2Car"/>
    <w:uiPriority w:val="9"/>
    <w:unhideWhenUsed/>
    <w:qFormat/>
    <w:rsid w:val="00A02E74"/>
    <w:pPr>
      <w:pBdr>
        <w:top w:val="single" w:sz="24" w:space="0" w:color="FEEBD2" w:themeColor="accent1" w:themeTint="33"/>
        <w:left w:val="single" w:sz="24" w:space="0" w:color="FEEBD2" w:themeColor="accent1" w:themeTint="33"/>
        <w:bottom w:val="single" w:sz="24" w:space="0" w:color="FEEBD2" w:themeColor="accent1" w:themeTint="33"/>
        <w:right w:val="single" w:sz="24" w:space="0" w:color="FEEBD2" w:themeColor="accent1" w:themeTint="33"/>
      </w:pBdr>
      <w:shd w:val="clear" w:color="auto" w:fill="FEEBD2" w:themeFill="accent1" w:themeFillTint="33"/>
      <w:spacing w:after="0"/>
      <w:outlineLvl w:val="1"/>
    </w:pPr>
    <w:rPr>
      <w:caps/>
      <w:spacing w:val="15"/>
      <w:sz w:val="22"/>
      <w:szCs w:val="22"/>
    </w:rPr>
  </w:style>
  <w:style w:type="paragraph" w:styleId="Ttulo3">
    <w:name w:val="heading 3"/>
    <w:basedOn w:val="Normal"/>
    <w:next w:val="Normal"/>
    <w:link w:val="Ttulo3Car"/>
    <w:uiPriority w:val="9"/>
    <w:unhideWhenUsed/>
    <w:qFormat/>
    <w:rsid w:val="00A02E74"/>
    <w:pPr>
      <w:pBdr>
        <w:top w:val="single" w:sz="6" w:space="2" w:color="FDA023" w:themeColor="accent1"/>
        <w:left w:val="single" w:sz="6" w:space="2" w:color="FDA023" w:themeColor="accent1"/>
      </w:pBdr>
      <w:spacing w:before="300" w:after="0"/>
      <w:outlineLvl w:val="2"/>
    </w:pPr>
    <w:rPr>
      <w:caps/>
      <w:color w:val="8E5101" w:themeColor="accent1" w:themeShade="7F"/>
      <w:spacing w:val="15"/>
      <w:sz w:val="22"/>
      <w:szCs w:val="22"/>
    </w:rPr>
  </w:style>
  <w:style w:type="paragraph" w:styleId="Ttulo4">
    <w:name w:val="heading 4"/>
    <w:basedOn w:val="Normal"/>
    <w:next w:val="Normal"/>
    <w:link w:val="Ttulo4Car"/>
    <w:uiPriority w:val="9"/>
    <w:unhideWhenUsed/>
    <w:qFormat/>
    <w:rsid w:val="00A02E74"/>
    <w:pPr>
      <w:pBdr>
        <w:top w:val="dotted" w:sz="6" w:space="2" w:color="FDA023" w:themeColor="accent1"/>
        <w:left w:val="dotted" w:sz="6" w:space="2" w:color="FDA023" w:themeColor="accent1"/>
      </w:pBdr>
      <w:spacing w:before="300" w:after="0"/>
      <w:outlineLvl w:val="3"/>
    </w:pPr>
    <w:rPr>
      <w:caps/>
      <w:color w:val="D57B02" w:themeColor="accent1" w:themeShade="BF"/>
      <w:spacing w:val="10"/>
      <w:sz w:val="22"/>
      <w:szCs w:val="22"/>
    </w:rPr>
  </w:style>
  <w:style w:type="paragraph" w:styleId="Ttulo5">
    <w:name w:val="heading 5"/>
    <w:basedOn w:val="Normal"/>
    <w:next w:val="Normal"/>
    <w:link w:val="Ttulo5Car"/>
    <w:uiPriority w:val="9"/>
    <w:unhideWhenUsed/>
    <w:qFormat/>
    <w:rsid w:val="00A02E74"/>
    <w:pPr>
      <w:pBdr>
        <w:bottom w:val="single" w:sz="6" w:space="1" w:color="FDA023" w:themeColor="accent1"/>
      </w:pBdr>
      <w:spacing w:before="300" w:after="0"/>
      <w:outlineLvl w:val="4"/>
    </w:pPr>
    <w:rPr>
      <w:caps/>
      <w:color w:val="D57B02" w:themeColor="accent1" w:themeShade="BF"/>
      <w:spacing w:val="10"/>
      <w:sz w:val="22"/>
      <w:szCs w:val="22"/>
    </w:rPr>
  </w:style>
  <w:style w:type="paragraph" w:styleId="Ttulo6">
    <w:name w:val="heading 6"/>
    <w:basedOn w:val="Normal"/>
    <w:next w:val="Normal"/>
    <w:link w:val="Ttulo6Car"/>
    <w:uiPriority w:val="9"/>
    <w:unhideWhenUsed/>
    <w:qFormat/>
    <w:rsid w:val="00A02E74"/>
    <w:pPr>
      <w:pBdr>
        <w:bottom w:val="dotted" w:sz="6" w:space="1" w:color="FDA023" w:themeColor="accent1"/>
      </w:pBdr>
      <w:spacing w:before="300" w:after="0"/>
      <w:outlineLvl w:val="5"/>
    </w:pPr>
    <w:rPr>
      <w:caps/>
      <w:color w:val="D57B02" w:themeColor="accent1" w:themeShade="BF"/>
      <w:spacing w:val="10"/>
      <w:sz w:val="22"/>
      <w:szCs w:val="22"/>
    </w:rPr>
  </w:style>
  <w:style w:type="paragraph" w:styleId="Ttulo7">
    <w:name w:val="heading 7"/>
    <w:basedOn w:val="Normal"/>
    <w:next w:val="Normal"/>
    <w:link w:val="Ttulo7Car"/>
    <w:uiPriority w:val="9"/>
    <w:semiHidden/>
    <w:unhideWhenUsed/>
    <w:qFormat/>
    <w:rsid w:val="00A02E74"/>
    <w:pPr>
      <w:spacing w:before="300" w:after="0"/>
      <w:outlineLvl w:val="6"/>
    </w:pPr>
    <w:rPr>
      <w:caps/>
      <w:color w:val="D57B02" w:themeColor="accent1" w:themeShade="BF"/>
      <w:spacing w:val="10"/>
      <w:sz w:val="22"/>
      <w:szCs w:val="22"/>
    </w:rPr>
  </w:style>
  <w:style w:type="paragraph" w:styleId="Ttulo8">
    <w:name w:val="heading 8"/>
    <w:basedOn w:val="Normal"/>
    <w:next w:val="Normal"/>
    <w:link w:val="Ttulo8Car"/>
    <w:uiPriority w:val="9"/>
    <w:semiHidden/>
    <w:unhideWhenUsed/>
    <w:qFormat/>
    <w:rsid w:val="00A02E74"/>
    <w:pPr>
      <w:spacing w:before="300" w:after="0"/>
      <w:outlineLvl w:val="7"/>
    </w:pPr>
    <w:rPr>
      <w:caps/>
      <w:spacing w:val="10"/>
      <w:sz w:val="18"/>
      <w:szCs w:val="18"/>
    </w:rPr>
  </w:style>
  <w:style w:type="paragraph" w:styleId="Ttulo9">
    <w:name w:val="heading 9"/>
    <w:basedOn w:val="Normal"/>
    <w:next w:val="Normal"/>
    <w:link w:val="Ttulo9Car"/>
    <w:uiPriority w:val="9"/>
    <w:semiHidden/>
    <w:unhideWhenUsed/>
    <w:qFormat/>
    <w:rsid w:val="00A02E74"/>
    <w:pPr>
      <w:spacing w:before="300" w:after="0"/>
      <w:outlineLvl w:val="8"/>
    </w:pPr>
    <w:rPr>
      <w:i/>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99"/>
    <w:rsid w:val="00327C4E"/>
    <w:pPr>
      <w:spacing w:before="0"/>
    </w:pPr>
  </w:style>
  <w:style w:type="character" w:customStyle="1" w:styleId="TextoindependienteCar">
    <w:name w:val="Texto independiente Car"/>
    <w:basedOn w:val="Fuentedeprrafopredeter"/>
    <w:link w:val="Textoindependiente"/>
    <w:uiPriority w:val="99"/>
    <w:semiHidden/>
    <w:rsid w:val="00327C4E"/>
    <w:rPr>
      <w:rFonts w:ascii="Verdana" w:eastAsia="Times New Roman" w:hAnsi="Verdana" w:cs="Times New Roman"/>
      <w:color w:val="6A6A6A"/>
      <w:sz w:val="20"/>
      <w:szCs w:val="24"/>
      <w:lang w:val="es-ES_tradnl"/>
    </w:rPr>
  </w:style>
  <w:style w:type="paragraph" w:customStyle="1" w:styleId="Heading">
    <w:name w:val="Heading"/>
    <w:basedOn w:val="Normal"/>
    <w:next w:val="Textoindependiente"/>
    <w:uiPriority w:val="99"/>
    <w:rsid w:val="00327C4E"/>
    <w:pPr>
      <w:keepNext/>
    </w:pPr>
    <w:rPr>
      <w:rFonts w:ascii="Arial" w:hAnsi="Arial" w:cs="Tahoma"/>
      <w:sz w:val="28"/>
      <w:szCs w:val="28"/>
    </w:rPr>
  </w:style>
  <w:style w:type="character" w:customStyle="1" w:styleId="Ttulo1Car">
    <w:name w:val="Título 1 Car"/>
    <w:basedOn w:val="Fuentedeprrafopredeter"/>
    <w:link w:val="Ttulo1"/>
    <w:uiPriority w:val="9"/>
    <w:rsid w:val="00C528CB"/>
    <w:rPr>
      <w:b/>
      <w:bCs/>
      <w:caps/>
      <w:color w:val="FFFFFF" w:themeColor="background1"/>
      <w:spacing w:val="15"/>
      <w:shd w:val="clear" w:color="auto" w:fill="FDA023" w:themeFill="accent1"/>
    </w:rPr>
  </w:style>
  <w:style w:type="character" w:customStyle="1" w:styleId="Ttulo2Car">
    <w:name w:val="Título 2 Car"/>
    <w:basedOn w:val="Fuentedeprrafopredeter"/>
    <w:link w:val="Ttulo2"/>
    <w:uiPriority w:val="9"/>
    <w:rsid w:val="00A02E74"/>
    <w:rPr>
      <w:caps/>
      <w:spacing w:val="15"/>
      <w:shd w:val="clear" w:color="auto" w:fill="FEEBD2" w:themeFill="accent1" w:themeFillTint="33"/>
    </w:rPr>
  </w:style>
  <w:style w:type="character" w:customStyle="1" w:styleId="Ttulo3Car">
    <w:name w:val="Título 3 Car"/>
    <w:basedOn w:val="Fuentedeprrafopredeter"/>
    <w:link w:val="Ttulo3"/>
    <w:uiPriority w:val="9"/>
    <w:rsid w:val="00A02E74"/>
    <w:rPr>
      <w:caps/>
      <w:color w:val="8E5101" w:themeColor="accent1" w:themeShade="7F"/>
      <w:spacing w:val="15"/>
    </w:rPr>
  </w:style>
  <w:style w:type="character" w:customStyle="1" w:styleId="Ttulo4Car">
    <w:name w:val="Título 4 Car"/>
    <w:basedOn w:val="Fuentedeprrafopredeter"/>
    <w:link w:val="Ttulo4"/>
    <w:uiPriority w:val="9"/>
    <w:rsid w:val="00A02E74"/>
    <w:rPr>
      <w:caps/>
      <w:color w:val="D57B02" w:themeColor="accent1" w:themeShade="BF"/>
      <w:spacing w:val="10"/>
    </w:rPr>
  </w:style>
  <w:style w:type="character" w:customStyle="1" w:styleId="Ttulo5Car">
    <w:name w:val="Título 5 Car"/>
    <w:basedOn w:val="Fuentedeprrafopredeter"/>
    <w:link w:val="Ttulo5"/>
    <w:uiPriority w:val="9"/>
    <w:rsid w:val="00A02E74"/>
    <w:rPr>
      <w:caps/>
      <w:color w:val="D57B02" w:themeColor="accent1" w:themeShade="BF"/>
      <w:spacing w:val="10"/>
    </w:rPr>
  </w:style>
  <w:style w:type="character" w:customStyle="1" w:styleId="Ttulo6Car">
    <w:name w:val="Título 6 Car"/>
    <w:basedOn w:val="Fuentedeprrafopredeter"/>
    <w:link w:val="Ttulo6"/>
    <w:uiPriority w:val="9"/>
    <w:rsid w:val="00A02E74"/>
    <w:rPr>
      <w:caps/>
      <w:color w:val="D57B02" w:themeColor="accent1" w:themeShade="BF"/>
      <w:spacing w:val="10"/>
    </w:rPr>
  </w:style>
  <w:style w:type="paragraph" w:styleId="Lista">
    <w:name w:val="List"/>
    <w:basedOn w:val="Textoindependiente"/>
    <w:uiPriority w:val="99"/>
    <w:rsid w:val="00327C4E"/>
    <w:rPr>
      <w:rFonts w:cs="Tahoma"/>
    </w:rPr>
  </w:style>
  <w:style w:type="paragraph" w:styleId="Epgrafe">
    <w:name w:val="caption"/>
    <w:basedOn w:val="Normal"/>
    <w:next w:val="Normal"/>
    <w:uiPriority w:val="35"/>
    <w:unhideWhenUsed/>
    <w:qFormat/>
    <w:rsid w:val="00A02E74"/>
    <w:rPr>
      <w:b/>
      <w:bCs/>
      <w:color w:val="D57B02" w:themeColor="accent1" w:themeShade="BF"/>
      <w:sz w:val="16"/>
      <w:szCs w:val="16"/>
    </w:rPr>
  </w:style>
  <w:style w:type="paragraph" w:customStyle="1" w:styleId="Index">
    <w:name w:val="Index"/>
    <w:basedOn w:val="Normal"/>
    <w:uiPriority w:val="99"/>
    <w:rsid w:val="00327C4E"/>
    <w:rPr>
      <w:rFonts w:cs="Tahoma"/>
    </w:rPr>
  </w:style>
  <w:style w:type="paragraph" w:styleId="TDC1">
    <w:name w:val="toc 1"/>
    <w:basedOn w:val="Normal"/>
    <w:next w:val="Normal"/>
    <w:uiPriority w:val="39"/>
    <w:rsid w:val="00327C4E"/>
  </w:style>
  <w:style w:type="paragraph" w:styleId="TDC2">
    <w:name w:val="toc 2"/>
    <w:basedOn w:val="Normal"/>
    <w:next w:val="Normal"/>
    <w:uiPriority w:val="39"/>
    <w:rsid w:val="00327C4E"/>
    <w:pPr>
      <w:tabs>
        <w:tab w:val="right" w:leader="dot" w:pos="9628"/>
      </w:tabs>
      <w:ind w:left="200"/>
    </w:pPr>
  </w:style>
  <w:style w:type="paragraph" w:styleId="TDC3">
    <w:name w:val="toc 3"/>
    <w:basedOn w:val="Normal"/>
    <w:next w:val="Normal"/>
    <w:uiPriority w:val="39"/>
    <w:rsid w:val="00327C4E"/>
    <w:pPr>
      <w:ind w:left="400"/>
    </w:pPr>
  </w:style>
  <w:style w:type="paragraph" w:styleId="TDC4">
    <w:name w:val="toc 4"/>
    <w:basedOn w:val="Index"/>
    <w:uiPriority w:val="99"/>
    <w:rsid w:val="00327C4E"/>
    <w:pPr>
      <w:tabs>
        <w:tab w:val="right" w:leader="dot" w:pos="9637"/>
      </w:tabs>
      <w:ind w:left="849"/>
    </w:pPr>
  </w:style>
  <w:style w:type="paragraph" w:styleId="TDC5">
    <w:name w:val="toc 5"/>
    <w:basedOn w:val="Index"/>
    <w:uiPriority w:val="99"/>
    <w:rsid w:val="00327C4E"/>
    <w:pPr>
      <w:tabs>
        <w:tab w:val="right" w:leader="dot" w:pos="9637"/>
      </w:tabs>
      <w:ind w:left="1132"/>
    </w:pPr>
  </w:style>
  <w:style w:type="paragraph" w:styleId="TDC6">
    <w:name w:val="toc 6"/>
    <w:basedOn w:val="Index"/>
    <w:uiPriority w:val="99"/>
    <w:rsid w:val="00327C4E"/>
    <w:pPr>
      <w:tabs>
        <w:tab w:val="right" w:leader="dot" w:pos="9637"/>
      </w:tabs>
      <w:ind w:left="1415"/>
    </w:pPr>
  </w:style>
  <w:style w:type="paragraph" w:styleId="TDC7">
    <w:name w:val="toc 7"/>
    <w:basedOn w:val="Index"/>
    <w:uiPriority w:val="99"/>
    <w:rsid w:val="00327C4E"/>
    <w:pPr>
      <w:tabs>
        <w:tab w:val="right" w:leader="dot" w:pos="9637"/>
      </w:tabs>
      <w:ind w:left="1698"/>
    </w:pPr>
  </w:style>
  <w:style w:type="paragraph" w:styleId="TDC8">
    <w:name w:val="toc 8"/>
    <w:basedOn w:val="Index"/>
    <w:uiPriority w:val="99"/>
    <w:rsid w:val="00327C4E"/>
    <w:pPr>
      <w:tabs>
        <w:tab w:val="right" w:leader="dot" w:pos="9637"/>
      </w:tabs>
      <w:ind w:left="1981"/>
    </w:pPr>
  </w:style>
  <w:style w:type="paragraph" w:styleId="TDC9">
    <w:name w:val="toc 9"/>
    <w:basedOn w:val="Index"/>
    <w:uiPriority w:val="99"/>
    <w:rsid w:val="00327C4E"/>
    <w:pPr>
      <w:tabs>
        <w:tab w:val="right" w:leader="dot" w:pos="9637"/>
      </w:tabs>
      <w:ind w:left="2264"/>
    </w:pPr>
  </w:style>
  <w:style w:type="paragraph" w:customStyle="1" w:styleId="Contents10">
    <w:name w:val="Contents 10"/>
    <w:basedOn w:val="Index"/>
    <w:uiPriority w:val="99"/>
    <w:rsid w:val="00327C4E"/>
    <w:pPr>
      <w:tabs>
        <w:tab w:val="right" w:leader="dot" w:pos="9637"/>
      </w:tabs>
      <w:ind w:left="2547"/>
    </w:pPr>
  </w:style>
  <w:style w:type="paragraph" w:customStyle="1" w:styleId="EstiloJustificado">
    <w:name w:val="Estilo Justificado"/>
    <w:basedOn w:val="Normal"/>
    <w:uiPriority w:val="99"/>
    <w:rsid w:val="00327C4E"/>
  </w:style>
  <w:style w:type="paragraph" w:customStyle="1" w:styleId="Enumeracin">
    <w:name w:val="Enumeración"/>
    <w:basedOn w:val="Normal"/>
    <w:uiPriority w:val="99"/>
    <w:rsid w:val="00327C4E"/>
    <w:pPr>
      <w:spacing w:before="0" w:after="0"/>
      <w:ind w:left="708"/>
    </w:pPr>
  </w:style>
  <w:style w:type="paragraph" w:styleId="Tabladeilustraciones">
    <w:name w:val="table of figures"/>
    <w:basedOn w:val="Normal"/>
    <w:next w:val="Normal"/>
    <w:uiPriority w:val="99"/>
    <w:rsid w:val="00327C4E"/>
    <w:pPr>
      <w:spacing w:before="0" w:after="0"/>
      <w:ind w:left="480" w:hanging="480"/>
    </w:pPr>
    <w:rPr>
      <w:smallCaps/>
    </w:rPr>
  </w:style>
  <w:style w:type="character" w:customStyle="1" w:styleId="Internetlink">
    <w:name w:val="Internet link"/>
    <w:basedOn w:val="Fuentedeprrafopredeter"/>
    <w:uiPriority w:val="99"/>
    <w:rsid w:val="00327C4E"/>
    <w:rPr>
      <w:rFonts w:eastAsia="Times New Roman" w:cs="Tahoma"/>
      <w:color w:val="D03505"/>
      <w:u w:val="single"/>
    </w:rPr>
  </w:style>
  <w:style w:type="character" w:customStyle="1" w:styleId="VisitedInternetLink">
    <w:name w:val="Visited Internet Link"/>
    <w:basedOn w:val="Fuentedeprrafopredeter"/>
    <w:uiPriority w:val="99"/>
    <w:rsid w:val="00327C4E"/>
    <w:rPr>
      <w:rFonts w:eastAsia="Times New Roman" w:cs="Tahoma"/>
      <w:color w:val="FF7045"/>
      <w:u w:val="single"/>
    </w:rPr>
  </w:style>
  <w:style w:type="character" w:customStyle="1" w:styleId="WW8Num1z0">
    <w:name w:val="WW8Num1z0"/>
    <w:uiPriority w:val="99"/>
    <w:rsid w:val="00327C4E"/>
    <w:rPr>
      <w:rFonts w:ascii="Wingdings" w:eastAsia="Times New Roman" w:hAnsi="Wingdings" w:cs="Tahoma"/>
    </w:rPr>
  </w:style>
  <w:style w:type="character" w:customStyle="1" w:styleId="WW8Num1z3">
    <w:name w:val="WW8Num1z3"/>
    <w:uiPriority w:val="99"/>
    <w:rsid w:val="00327C4E"/>
    <w:rPr>
      <w:rFonts w:ascii="Symbol" w:eastAsia="Times New Roman" w:hAnsi="Symbol" w:cs="Tahoma"/>
    </w:rPr>
  </w:style>
  <w:style w:type="character" w:customStyle="1" w:styleId="WW8Num3z1">
    <w:name w:val="WW8Num3z1"/>
    <w:uiPriority w:val="99"/>
    <w:rsid w:val="00327C4E"/>
    <w:rPr>
      <w:rFonts w:ascii="Wingdings" w:eastAsia="Times New Roman" w:hAnsi="Wingdings" w:cs="Tahoma"/>
    </w:rPr>
  </w:style>
  <w:style w:type="character" w:customStyle="1" w:styleId="WW8Num3z3">
    <w:name w:val="WW8Num3z3"/>
    <w:uiPriority w:val="99"/>
    <w:rsid w:val="00327C4E"/>
    <w:rPr>
      <w:rFonts w:ascii="Symbol" w:eastAsia="Times New Roman" w:hAnsi="Symbol" w:cs="Tahoma"/>
    </w:rPr>
  </w:style>
  <w:style w:type="character" w:customStyle="1" w:styleId="WW8Num4z0">
    <w:name w:val="WW8Num4z0"/>
    <w:uiPriority w:val="99"/>
    <w:rsid w:val="00327C4E"/>
    <w:rPr>
      <w:rFonts w:ascii="Wingdings" w:eastAsia="Times New Roman" w:hAnsi="Wingdings" w:cs="Tahoma"/>
    </w:rPr>
  </w:style>
  <w:style w:type="character" w:customStyle="1" w:styleId="WW8Num4z3">
    <w:name w:val="WW8Num4z3"/>
    <w:uiPriority w:val="99"/>
    <w:rsid w:val="00327C4E"/>
    <w:rPr>
      <w:rFonts w:ascii="Symbol" w:eastAsia="Times New Roman" w:hAnsi="Symbol" w:cs="Tahoma"/>
    </w:rPr>
  </w:style>
  <w:style w:type="character" w:customStyle="1" w:styleId="WW8Num5z0">
    <w:name w:val="WW8Num5z0"/>
    <w:uiPriority w:val="99"/>
    <w:rsid w:val="00327C4E"/>
    <w:rPr>
      <w:rFonts w:ascii="Wingdings" w:eastAsia="Times New Roman" w:hAnsi="Wingdings" w:cs="Tahoma"/>
    </w:rPr>
  </w:style>
  <w:style w:type="character" w:customStyle="1" w:styleId="WW8Num5z3">
    <w:name w:val="WW8Num5z3"/>
    <w:uiPriority w:val="99"/>
    <w:rsid w:val="00327C4E"/>
    <w:rPr>
      <w:rFonts w:ascii="Symbol" w:eastAsia="Times New Roman" w:hAnsi="Symbol" w:cs="Tahoma"/>
    </w:rPr>
  </w:style>
  <w:style w:type="character" w:customStyle="1" w:styleId="EstiloJustificadoCar">
    <w:name w:val="Estilo Justificado Car"/>
    <w:basedOn w:val="Fuentedeprrafopredeter"/>
    <w:uiPriority w:val="99"/>
    <w:rsid w:val="00327C4E"/>
    <w:rPr>
      <w:rFonts w:ascii="Verdana" w:eastAsia="Times New Roman" w:hAnsi="Verdana" w:cs="Tahoma"/>
      <w:color w:val="6A6A6A"/>
      <w:lang w:val="es-ES_tradnl"/>
    </w:rPr>
  </w:style>
  <w:style w:type="paragraph" w:styleId="Sinespaciado">
    <w:name w:val="No Spacing"/>
    <w:basedOn w:val="Normal"/>
    <w:link w:val="SinespaciadoCar"/>
    <w:uiPriority w:val="1"/>
    <w:qFormat/>
    <w:rsid w:val="00A02E74"/>
    <w:pPr>
      <w:spacing w:before="0" w:after="0" w:line="240" w:lineRule="auto"/>
    </w:pPr>
  </w:style>
  <w:style w:type="character" w:customStyle="1" w:styleId="SinespaciadoCar">
    <w:name w:val="Sin espaciado Car"/>
    <w:basedOn w:val="Fuentedeprrafopredeter"/>
    <w:link w:val="Sinespaciado"/>
    <w:uiPriority w:val="1"/>
    <w:rsid w:val="00A02E74"/>
    <w:rPr>
      <w:sz w:val="20"/>
      <w:szCs w:val="20"/>
    </w:rPr>
  </w:style>
  <w:style w:type="paragraph" w:styleId="Textodeglobo">
    <w:name w:val="Balloon Text"/>
    <w:basedOn w:val="Normal"/>
    <w:link w:val="TextodegloboCar"/>
    <w:uiPriority w:val="99"/>
    <w:semiHidden/>
    <w:unhideWhenUsed/>
    <w:rsid w:val="00110500"/>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10500"/>
    <w:rPr>
      <w:rFonts w:ascii="Tahoma" w:eastAsia="Times New Roman" w:hAnsi="Tahoma" w:cs="Tahoma"/>
      <w:color w:val="6A6A6A"/>
      <w:sz w:val="16"/>
      <w:szCs w:val="16"/>
      <w:lang w:val="es-ES_tradnl"/>
    </w:rPr>
  </w:style>
  <w:style w:type="paragraph" w:styleId="Ttulo">
    <w:name w:val="Title"/>
    <w:basedOn w:val="Normal"/>
    <w:next w:val="Normal"/>
    <w:link w:val="TtuloCar"/>
    <w:uiPriority w:val="10"/>
    <w:qFormat/>
    <w:rsid w:val="00A02E74"/>
    <w:pPr>
      <w:spacing w:before="720"/>
    </w:pPr>
    <w:rPr>
      <w:caps/>
      <w:color w:val="FDA023" w:themeColor="accent1"/>
      <w:spacing w:val="10"/>
      <w:kern w:val="28"/>
      <w:sz w:val="52"/>
      <w:szCs w:val="52"/>
    </w:rPr>
  </w:style>
  <w:style w:type="character" w:customStyle="1" w:styleId="TtuloCar">
    <w:name w:val="Título Car"/>
    <w:basedOn w:val="Fuentedeprrafopredeter"/>
    <w:link w:val="Ttulo"/>
    <w:uiPriority w:val="10"/>
    <w:rsid w:val="00A02E74"/>
    <w:rPr>
      <w:caps/>
      <w:color w:val="FDA023" w:themeColor="accent1"/>
      <w:spacing w:val="10"/>
      <w:kern w:val="28"/>
      <w:sz w:val="52"/>
      <w:szCs w:val="52"/>
    </w:rPr>
  </w:style>
  <w:style w:type="character" w:customStyle="1" w:styleId="Ttulo7Car">
    <w:name w:val="Título 7 Car"/>
    <w:basedOn w:val="Fuentedeprrafopredeter"/>
    <w:link w:val="Ttulo7"/>
    <w:uiPriority w:val="9"/>
    <w:semiHidden/>
    <w:rsid w:val="00A02E74"/>
    <w:rPr>
      <w:caps/>
      <w:color w:val="D57B02" w:themeColor="accent1" w:themeShade="BF"/>
      <w:spacing w:val="10"/>
    </w:rPr>
  </w:style>
  <w:style w:type="character" w:customStyle="1" w:styleId="Ttulo8Car">
    <w:name w:val="Título 8 Car"/>
    <w:basedOn w:val="Fuentedeprrafopredeter"/>
    <w:link w:val="Ttulo8"/>
    <w:uiPriority w:val="9"/>
    <w:semiHidden/>
    <w:rsid w:val="00A02E74"/>
    <w:rPr>
      <w:caps/>
      <w:spacing w:val="10"/>
      <w:sz w:val="18"/>
      <w:szCs w:val="18"/>
    </w:rPr>
  </w:style>
  <w:style w:type="character" w:customStyle="1" w:styleId="Ttulo9Car">
    <w:name w:val="Título 9 Car"/>
    <w:basedOn w:val="Fuentedeprrafopredeter"/>
    <w:link w:val="Ttulo9"/>
    <w:uiPriority w:val="9"/>
    <w:semiHidden/>
    <w:rsid w:val="00A02E74"/>
    <w:rPr>
      <w:i/>
      <w:caps/>
      <w:spacing w:val="10"/>
      <w:sz w:val="18"/>
      <w:szCs w:val="18"/>
    </w:rPr>
  </w:style>
  <w:style w:type="paragraph" w:styleId="Subttulo">
    <w:name w:val="Subtitle"/>
    <w:basedOn w:val="Normal"/>
    <w:next w:val="Normal"/>
    <w:link w:val="SubttuloCar"/>
    <w:uiPriority w:val="11"/>
    <w:qFormat/>
    <w:rsid w:val="00A02E74"/>
    <w:pPr>
      <w:spacing w:after="1000" w:line="240" w:lineRule="auto"/>
    </w:pPr>
    <w:rPr>
      <w:caps/>
      <w:color w:val="595959" w:themeColor="text1" w:themeTint="A6"/>
      <w:spacing w:val="10"/>
      <w:sz w:val="24"/>
      <w:szCs w:val="24"/>
    </w:rPr>
  </w:style>
  <w:style w:type="character" w:customStyle="1" w:styleId="SubttuloCar">
    <w:name w:val="Subtítulo Car"/>
    <w:basedOn w:val="Fuentedeprrafopredeter"/>
    <w:link w:val="Subttulo"/>
    <w:uiPriority w:val="11"/>
    <w:rsid w:val="00A02E74"/>
    <w:rPr>
      <w:caps/>
      <w:color w:val="595959" w:themeColor="text1" w:themeTint="A6"/>
      <w:spacing w:val="10"/>
      <w:sz w:val="24"/>
      <w:szCs w:val="24"/>
    </w:rPr>
  </w:style>
  <w:style w:type="character" w:styleId="Textoennegrita">
    <w:name w:val="Strong"/>
    <w:uiPriority w:val="22"/>
    <w:qFormat/>
    <w:rsid w:val="00A02E74"/>
    <w:rPr>
      <w:b/>
      <w:bCs/>
    </w:rPr>
  </w:style>
  <w:style w:type="character" w:styleId="nfasis">
    <w:name w:val="Emphasis"/>
    <w:uiPriority w:val="20"/>
    <w:qFormat/>
    <w:rsid w:val="00A02E74"/>
    <w:rPr>
      <w:caps/>
      <w:color w:val="8E5101" w:themeColor="accent1" w:themeShade="7F"/>
      <w:spacing w:val="5"/>
    </w:rPr>
  </w:style>
  <w:style w:type="paragraph" w:styleId="Prrafodelista">
    <w:name w:val="List Paragraph"/>
    <w:basedOn w:val="Normal"/>
    <w:uiPriority w:val="34"/>
    <w:qFormat/>
    <w:rsid w:val="00A02E74"/>
    <w:pPr>
      <w:ind w:left="720"/>
      <w:contextualSpacing/>
    </w:pPr>
  </w:style>
  <w:style w:type="paragraph" w:styleId="Cita">
    <w:name w:val="Quote"/>
    <w:basedOn w:val="Normal"/>
    <w:next w:val="Normal"/>
    <w:link w:val="CitaCar"/>
    <w:uiPriority w:val="29"/>
    <w:qFormat/>
    <w:rsid w:val="00A02E74"/>
    <w:rPr>
      <w:i/>
      <w:iCs/>
    </w:rPr>
  </w:style>
  <w:style w:type="character" w:customStyle="1" w:styleId="CitaCar">
    <w:name w:val="Cita Car"/>
    <w:basedOn w:val="Fuentedeprrafopredeter"/>
    <w:link w:val="Cita"/>
    <w:uiPriority w:val="29"/>
    <w:rsid w:val="00A02E74"/>
    <w:rPr>
      <w:i/>
      <w:iCs/>
      <w:sz w:val="20"/>
      <w:szCs w:val="20"/>
    </w:rPr>
  </w:style>
  <w:style w:type="paragraph" w:styleId="Citadestacada">
    <w:name w:val="Intense Quote"/>
    <w:basedOn w:val="Normal"/>
    <w:next w:val="Normal"/>
    <w:link w:val="CitadestacadaCar"/>
    <w:uiPriority w:val="30"/>
    <w:qFormat/>
    <w:rsid w:val="00A02E74"/>
    <w:pPr>
      <w:pBdr>
        <w:top w:val="single" w:sz="4" w:space="10" w:color="FDA023" w:themeColor="accent1"/>
        <w:left w:val="single" w:sz="4" w:space="10" w:color="FDA023" w:themeColor="accent1"/>
      </w:pBdr>
      <w:spacing w:after="0"/>
      <w:ind w:left="1296" w:right="1152"/>
      <w:jc w:val="both"/>
    </w:pPr>
    <w:rPr>
      <w:i/>
      <w:iCs/>
      <w:color w:val="FDA023" w:themeColor="accent1"/>
    </w:rPr>
  </w:style>
  <w:style w:type="character" w:customStyle="1" w:styleId="CitadestacadaCar">
    <w:name w:val="Cita destacada Car"/>
    <w:basedOn w:val="Fuentedeprrafopredeter"/>
    <w:link w:val="Citadestacada"/>
    <w:uiPriority w:val="30"/>
    <w:rsid w:val="00A02E74"/>
    <w:rPr>
      <w:i/>
      <w:iCs/>
      <w:color w:val="FDA023" w:themeColor="accent1"/>
      <w:sz w:val="20"/>
      <w:szCs w:val="20"/>
    </w:rPr>
  </w:style>
  <w:style w:type="character" w:styleId="nfasissutil">
    <w:name w:val="Subtle Emphasis"/>
    <w:uiPriority w:val="19"/>
    <w:qFormat/>
    <w:rsid w:val="00A02E74"/>
    <w:rPr>
      <w:i/>
      <w:iCs/>
      <w:color w:val="8E5101" w:themeColor="accent1" w:themeShade="7F"/>
    </w:rPr>
  </w:style>
  <w:style w:type="character" w:styleId="nfasisintenso">
    <w:name w:val="Intense Emphasis"/>
    <w:uiPriority w:val="21"/>
    <w:qFormat/>
    <w:rsid w:val="00A02E74"/>
    <w:rPr>
      <w:b/>
      <w:bCs/>
      <w:caps/>
      <w:color w:val="8E5101" w:themeColor="accent1" w:themeShade="7F"/>
      <w:spacing w:val="10"/>
    </w:rPr>
  </w:style>
  <w:style w:type="character" w:styleId="Referenciasutil">
    <w:name w:val="Subtle Reference"/>
    <w:uiPriority w:val="31"/>
    <w:qFormat/>
    <w:rsid w:val="00A02E74"/>
    <w:rPr>
      <w:b/>
      <w:bCs/>
      <w:color w:val="FDA023" w:themeColor="accent1"/>
    </w:rPr>
  </w:style>
  <w:style w:type="character" w:styleId="Referenciaintensa">
    <w:name w:val="Intense Reference"/>
    <w:uiPriority w:val="32"/>
    <w:qFormat/>
    <w:rsid w:val="00A02E74"/>
    <w:rPr>
      <w:b/>
      <w:bCs/>
      <w:i/>
      <w:iCs/>
      <w:caps/>
      <w:color w:val="FDA023" w:themeColor="accent1"/>
    </w:rPr>
  </w:style>
  <w:style w:type="character" w:styleId="Ttulodellibro">
    <w:name w:val="Book Title"/>
    <w:uiPriority w:val="33"/>
    <w:qFormat/>
    <w:rsid w:val="00A02E74"/>
    <w:rPr>
      <w:b/>
      <w:bCs/>
      <w:i/>
      <w:iCs/>
      <w:spacing w:val="9"/>
    </w:rPr>
  </w:style>
  <w:style w:type="paragraph" w:styleId="TtulodeTDC">
    <w:name w:val="TOC Heading"/>
    <w:basedOn w:val="Ttulo1"/>
    <w:next w:val="Normal"/>
    <w:uiPriority w:val="39"/>
    <w:unhideWhenUsed/>
    <w:qFormat/>
    <w:rsid w:val="00A02E74"/>
    <w:pPr>
      <w:outlineLvl w:val="9"/>
    </w:pPr>
  </w:style>
  <w:style w:type="character" w:styleId="Hipervnculo">
    <w:name w:val="Hyperlink"/>
    <w:basedOn w:val="Fuentedeprrafopredeter"/>
    <w:uiPriority w:val="99"/>
    <w:unhideWhenUsed/>
    <w:rsid w:val="00BC6CCE"/>
    <w:rPr>
      <w:color w:val="D83E2C" w:themeColor="hyperlink"/>
      <w:u w:val="single"/>
    </w:rPr>
  </w:style>
  <w:style w:type="paragraph" w:styleId="Encabezado">
    <w:name w:val="header"/>
    <w:basedOn w:val="Normal"/>
    <w:link w:val="EncabezadoCar"/>
    <w:uiPriority w:val="99"/>
    <w:unhideWhenUsed/>
    <w:rsid w:val="003C51BD"/>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3C51BD"/>
    <w:rPr>
      <w:sz w:val="24"/>
      <w:szCs w:val="20"/>
    </w:rPr>
  </w:style>
  <w:style w:type="paragraph" w:styleId="Piedepgina">
    <w:name w:val="footer"/>
    <w:basedOn w:val="Normal"/>
    <w:link w:val="PiedepginaCar"/>
    <w:uiPriority w:val="99"/>
    <w:unhideWhenUsed/>
    <w:rsid w:val="003C51BD"/>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3C51BD"/>
    <w:rPr>
      <w:sz w:val="24"/>
      <w:szCs w:val="20"/>
    </w:rPr>
  </w:style>
  <w:style w:type="paragraph" w:customStyle="1" w:styleId="Cabeceradenota">
    <w:name w:val="Cabecera de nota"/>
    <w:basedOn w:val="Ttulo1"/>
    <w:link w:val="CabeceradenotaCar"/>
    <w:rsid w:val="007036AB"/>
    <w:pPr>
      <w:pBdr>
        <w:top w:val="single" w:sz="4" w:space="1" w:color="auto"/>
        <w:left w:val="single" w:sz="4" w:space="1" w:color="auto"/>
        <w:bottom w:val="single" w:sz="4" w:space="1" w:color="auto"/>
        <w:right w:val="single" w:sz="4" w:space="1" w:color="auto"/>
      </w:pBdr>
    </w:pPr>
  </w:style>
  <w:style w:type="paragraph" w:customStyle="1" w:styleId="Cabeceradenota2">
    <w:name w:val="Cabecera de nota 2"/>
    <w:basedOn w:val="Normal"/>
    <w:link w:val="Cabeceradenota2Car"/>
    <w:rsid w:val="00237F22"/>
    <w:pPr>
      <w:shd w:val="clear" w:color="auto" w:fill="FEEBD2" w:themeFill="accent1" w:themeFillTint="33"/>
      <w:spacing w:before="0" w:after="0"/>
    </w:pPr>
    <w:rPr>
      <w:caps/>
      <w:spacing w:val="15"/>
      <w:sz w:val="22"/>
    </w:rPr>
  </w:style>
  <w:style w:type="character" w:customStyle="1" w:styleId="CabeceradenotaCar">
    <w:name w:val="Cabecera de nota Car"/>
    <w:basedOn w:val="Ttulo1Car"/>
    <w:link w:val="Cabeceradenota"/>
    <w:rsid w:val="007036AB"/>
    <w:rPr>
      <w:b/>
      <w:bCs/>
      <w:caps/>
      <w:smallCaps w:val="0"/>
      <w:color w:val="FFFFFF" w:themeColor="background1"/>
      <w:spacing w:val="15"/>
      <w:shd w:val="clear" w:color="auto" w:fill="FDA023" w:themeFill="accent1"/>
      <w:lang w:val="es-AR"/>
    </w:rPr>
  </w:style>
  <w:style w:type="character" w:customStyle="1" w:styleId="Cabeceradenota2Car">
    <w:name w:val="Cabecera de nota 2 Car"/>
    <w:basedOn w:val="Fuentedeprrafopredeter"/>
    <w:link w:val="Cabeceradenota2"/>
    <w:rsid w:val="00237F22"/>
    <w:rPr>
      <w:caps/>
      <w:spacing w:val="15"/>
      <w:szCs w:val="20"/>
      <w:shd w:val="clear" w:color="auto" w:fill="FEEBD2" w:themeFill="accent1" w:themeFillTint="33"/>
    </w:rPr>
  </w:style>
  <w:style w:type="paragraph" w:customStyle="1" w:styleId="Ttulo4ennuevapgina">
    <w:name w:val="Título 4 en nueva página"/>
    <w:basedOn w:val="Ttulo4"/>
    <w:next w:val="Normal"/>
    <w:link w:val="Ttulo4ennuevapginaCar"/>
    <w:rsid w:val="00720D21"/>
    <w:pPr>
      <w:pageBreakBefore/>
    </w:pPr>
    <w:rPr>
      <w:lang w:val="es-AR"/>
    </w:rPr>
  </w:style>
  <w:style w:type="character" w:customStyle="1" w:styleId="Ttulo4ennuevapginaCar">
    <w:name w:val="Título 4 en nueva página Car"/>
    <w:basedOn w:val="Ttulo4Car"/>
    <w:link w:val="Ttulo4ennuevapgina"/>
    <w:rsid w:val="00720D21"/>
    <w:rPr>
      <w:caps/>
      <w:color w:val="D57B02" w:themeColor="accent1" w:themeShade="BF"/>
      <w:spacing w:val="10"/>
      <w:lang w:val="es-AR"/>
    </w:rPr>
  </w:style>
  <w:style w:type="paragraph" w:customStyle="1" w:styleId="Ttulo3ennuevapgina">
    <w:name w:val="Título 3 en nueva página"/>
    <w:basedOn w:val="Ttulo3"/>
    <w:next w:val="Normal"/>
    <w:link w:val="Ttulo3ennuevapginaCar"/>
    <w:rsid w:val="00DB288F"/>
  </w:style>
  <w:style w:type="paragraph" w:customStyle="1" w:styleId="Ttulo2ennuevapgina">
    <w:name w:val="Título 2 en nueva página"/>
    <w:basedOn w:val="Ttulo2"/>
    <w:next w:val="Normal"/>
    <w:link w:val="Ttulo2ennuevapginaCar"/>
    <w:rsid w:val="00FC203D"/>
    <w:pPr>
      <w:pageBreakBefore/>
    </w:pPr>
    <w:rPr>
      <w:snapToGrid w:val="0"/>
    </w:rPr>
  </w:style>
  <w:style w:type="character" w:customStyle="1" w:styleId="Ttulo3ennuevapginaCar">
    <w:name w:val="Título 3 en nueva página Car"/>
    <w:basedOn w:val="Ttulo3Car"/>
    <w:link w:val="Ttulo3ennuevapgina"/>
    <w:rsid w:val="003A3EA9"/>
    <w:rPr>
      <w:caps/>
      <w:color w:val="8E5101" w:themeColor="accent1" w:themeShade="7F"/>
      <w:spacing w:val="15"/>
    </w:rPr>
  </w:style>
  <w:style w:type="paragraph" w:customStyle="1" w:styleId="Ttulo1ennuevapgina">
    <w:name w:val="Título 1 en nueva página"/>
    <w:basedOn w:val="Ttulo1"/>
    <w:next w:val="Normal"/>
    <w:link w:val="Ttulo1ennuevapginaCar"/>
    <w:rsid w:val="00FC203D"/>
  </w:style>
  <w:style w:type="character" w:customStyle="1" w:styleId="Ttulo2ennuevapginaCar">
    <w:name w:val="Título 2 en nueva página Car"/>
    <w:basedOn w:val="Ttulo2Car"/>
    <w:link w:val="Ttulo2ennuevapgina"/>
    <w:rsid w:val="00FC203D"/>
    <w:rPr>
      <w:caps/>
      <w:snapToGrid w:val="0"/>
      <w:spacing w:val="15"/>
      <w:shd w:val="clear" w:color="auto" w:fill="FEEBD2" w:themeFill="accent1" w:themeFillTint="33"/>
    </w:rPr>
  </w:style>
  <w:style w:type="character" w:customStyle="1" w:styleId="Ttulo1ennuevapginaCar">
    <w:name w:val="Título 1 en nueva página Car"/>
    <w:basedOn w:val="Ttulo1Car"/>
    <w:link w:val="Ttulo1ennuevapgina"/>
    <w:rsid w:val="00FC203D"/>
    <w:rPr>
      <w:b/>
      <w:bCs/>
      <w:caps/>
      <w:smallCaps w:val="0"/>
      <w:color w:val="FFFFFF" w:themeColor="background1"/>
      <w:spacing w:val="15"/>
      <w:shd w:val="clear" w:color="auto" w:fill="FDA023" w:themeFill="accent1"/>
      <w:lang w:val="es-AR"/>
    </w:rPr>
  </w:style>
  <w:style w:type="character" w:styleId="Textodelmarcadordeposicin">
    <w:name w:val="Placeholder Text"/>
    <w:basedOn w:val="Fuentedeprrafopredeter"/>
    <w:uiPriority w:val="99"/>
    <w:semiHidden/>
    <w:rsid w:val="002E5DA5"/>
    <w:rPr>
      <w:color w:val="808080"/>
    </w:rPr>
  </w:style>
  <w:style w:type="table" w:styleId="Tablaconcuadrcula">
    <w:name w:val="Table Grid"/>
    <w:basedOn w:val="Tablanormal"/>
    <w:uiPriority w:val="59"/>
    <w:rsid w:val="008C1BE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header" Target="header2.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hyperlink" Target="file:///D:\Desarrollo\Lazarus\Centolla\Manual\Centolla%20OBS%20V1.0%20-%20Manual%20de%20usuario.docx"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s>
</file>

<file path=word/theme/theme1.xml><?xml version="1.0" encoding="utf-8"?>
<a:theme xmlns:a="http://schemas.openxmlformats.org/drawingml/2006/main" name="Tema de Office">
  <a:themeElements>
    <a:clrScheme name="Chincheta">
      <a:dk1>
        <a:sysClr val="windowText" lastClr="000000"/>
      </a:dk1>
      <a:lt1>
        <a:sysClr val="window" lastClr="FFFFFF"/>
      </a:lt1>
      <a:dk2>
        <a:srgbClr val="465E9C"/>
      </a:dk2>
      <a:lt2>
        <a:srgbClr val="CCDDEA"/>
      </a:lt2>
      <a:accent1>
        <a:srgbClr val="FDA023"/>
      </a:accent1>
      <a:accent2>
        <a:srgbClr val="AA2B1E"/>
      </a:accent2>
      <a:accent3>
        <a:srgbClr val="71685C"/>
      </a:accent3>
      <a:accent4>
        <a:srgbClr val="64A73B"/>
      </a:accent4>
      <a:accent5>
        <a:srgbClr val="EB5605"/>
      </a:accent5>
      <a:accent6>
        <a:srgbClr val="B9CA1A"/>
      </a:accent6>
      <a:hlink>
        <a:srgbClr val="D83E2C"/>
      </a:hlink>
      <a:folHlink>
        <a:srgbClr val="ED7D27"/>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Aplicación para el registro de datos a bordo y presentación de informes</Abstract>
  <CompanyAddress>Programa Pesquería de Centolla y Centollón - INIDEP</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0026FA-8EE3-4AAF-9879-68A76E1BE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1</Pages>
  <Words>5399</Words>
  <Characters>29696</Characters>
  <Application>Microsoft Office Word</Application>
  <DocSecurity>0</DocSecurity>
  <Lines>247</Lines>
  <Paragraphs>70</Paragraphs>
  <ScaleCrop>false</ScaleCrop>
  <HeadingPairs>
    <vt:vector size="2" baseType="variant">
      <vt:variant>
        <vt:lpstr>Título</vt:lpstr>
      </vt:variant>
      <vt:variant>
        <vt:i4>1</vt:i4>
      </vt:variant>
    </vt:vector>
  </HeadingPairs>
  <TitlesOfParts>
    <vt:vector size="1" baseType="lpstr">
      <vt:lpstr>Centolla OBS v1.0</vt:lpstr>
    </vt:vector>
  </TitlesOfParts>
  <Company>INIDEP</Company>
  <LinksUpToDate>false</LinksUpToDate>
  <CharactersWithSpaces>35025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Centolla OBS v1.0</dc:title>
  <dc:subject>Manual del Usuario</dc:subject>
  <dc:creator>Daniel Di Tullio</dc:creator>
  <cp:lastModifiedBy>Daniel</cp:lastModifiedBy>
  <cp:revision>30</cp:revision>
  <cp:lastPrinted>2015-06-06T02:34:00Z</cp:lastPrinted>
  <dcterms:created xsi:type="dcterms:W3CDTF">2015-06-05T22:48:00Z</dcterms:created>
  <dcterms:modified xsi:type="dcterms:W3CDTF">2015-06-06T02:35:00Z</dcterms:modified>
</cp:coreProperties>
</file>